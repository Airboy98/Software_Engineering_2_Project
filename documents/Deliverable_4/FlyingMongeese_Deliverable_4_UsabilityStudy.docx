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7F6FA5" w:rsidRPr="00163814" w:rsidRDefault="007F6FA5">
      <w:pPr>
        <w:jc w:val="center"/>
        <w:rPr>
          <w:rFonts w:ascii="Times New Roman" w:hAnsi="Times New Roman" w:cs="Times New Roman"/>
          <w:sz w:val="24"/>
          <w:szCs w:val="24"/>
        </w:rPr>
      </w:pPr>
      <w:bookmarkStart w:id="0" w:name="_GoBack"/>
      <w:bookmarkEnd w:id="0"/>
      <w:r w:rsidRPr="00163814">
        <w:rPr>
          <w:rFonts w:ascii="Times New Roman" w:hAnsi="Times New Roman" w:cs="Times New Roman"/>
          <w:b/>
          <w:sz w:val="28"/>
        </w:rPr>
        <w:t>Usability Study</w:t>
      </w:r>
    </w:p>
    <w:p w:rsidR="007F6FA5" w:rsidRPr="00163814" w:rsidRDefault="007F6FA5">
      <w:pPr>
        <w:pStyle w:val="ColorfulList-Accent1"/>
        <w:numPr>
          <w:ilvl w:val="0"/>
          <w:numId w:val="1"/>
        </w:numPr>
        <w:rPr>
          <w:rFonts w:ascii="Times New Roman" w:hAnsi="Times New Roman"/>
        </w:rPr>
      </w:pPr>
      <w:r w:rsidRPr="00163814">
        <w:rPr>
          <w:rFonts w:ascii="Times New Roman" w:hAnsi="Times New Roman" w:cs="Times New Roman"/>
          <w:sz w:val="24"/>
          <w:szCs w:val="24"/>
        </w:rPr>
        <w:t xml:space="preserve">Justin </w:t>
      </w:r>
      <w:proofErr w:type="spellStart"/>
      <w:r w:rsidRPr="00163814">
        <w:rPr>
          <w:rFonts w:ascii="Times New Roman" w:hAnsi="Times New Roman" w:cs="Times New Roman"/>
          <w:sz w:val="24"/>
          <w:szCs w:val="24"/>
        </w:rPr>
        <w:t>Shekman</w:t>
      </w:r>
      <w:proofErr w:type="spellEnd"/>
    </w:p>
    <w:p w:rsidR="00163814" w:rsidRPr="00163814" w:rsidRDefault="00163814">
      <w:pPr>
        <w:jc w:val="center"/>
        <w:rPr>
          <w:rFonts w:ascii="Times New Roman" w:hAnsi="Times New Roman" w:cs="Times New Roman"/>
          <w:color w:val="000000"/>
          <w:sz w:val="24"/>
          <w:szCs w:val="24"/>
        </w:rPr>
      </w:pPr>
      <w:r w:rsidRPr="00163814">
        <w:rPr>
          <w:rFonts w:ascii="Times New Roman" w:hAnsi="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88.7pt;margin-top:1.9pt;width:297.2pt;height:365.7pt;z-index:-3" wrapcoords="-101 -82 -101 21641 21701 21641 21701 -82 -101 -82" filled="t" stroked="t" strokeweight="1.25pt">
            <v:fill color2="black"/>
            <v:imagedata r:id="rId5" o:title="" croptop="8622f" cropbottom="11593f" cropleft="1922f" cropright="42992f"/>
            <w10:wrap type="tight"/>
          </v:shape>
        </w:pict>
      </w:r>
    </w:p>
    <w:p w:rsidR="00163814" w:rsidRPr="00163814" w:rsidRDefault="00163814" w:rsidP="00163814">
      <w:pPr>
        <w:rPr>
          <w:rFonts w:ascii="Times New Roman" w:hAnsi="Times New Roman" w:cs="Times New Roman"/>
          <w:sz w:val="24"/>
          <w:szCs w:val="24"/>
        </w:rPr>
      </w:pPr>
    </w:p>
    <w:p w:rsidR="00163814" w:rsidRPr="00163814" w:rsidRDefault="00163814" w:rsidP="00163814">
      <w:pPr>
        <w:rPr>
          <w:rFonts w:ascii="Times New Roman" w:hAnsi="Times New Roman" w:cs="Times New Roman"/>
          <w:sz w:val="24"/>
          <w:szCs w:val="24"/>
        </w:rPr>
      </w:pPr>
    </w:p>
    <w:p w:rsidR="00163814" w:rsidRPr="00163814" w:rsidRDefault="00163814" w:rsidP="00163814">
      <w:pPr>
        <w:rPr>
          <w:rFonts w:ascii="Times New Roman" w:hAnsi="Times New Roman" w:cs="Times New Roman"/>
          <w:sz w:val="24"/>
          <w:szCs w:val="24"/>
        </w:rPr>
      </w:pPr>
    </w:p>
    <w:p w:rsidR="00163814" w:rsidRPr="00163814" w:rsidRDefault="00163814" w:rsidP="00163814">
      <w:pPr>
        <w:rPr>
          <w:rFonts w:ascii="Times New Roman" w:hAnsi="Times New Roman" w:cs="Times New Roman"/>
          <w:sz w:val="24"/>
          <w:szCs w:val="24"/>
        </w:rPr>
      </w:pPr>
    </w:p>
    <w:p w:rsidR="00163814" w:rsidRPr="00163814" w:rsidRDefault="00163814" w:rsidP="00163814">
      <w:pPr>
        <w:rPr>
          <w:rFonts w:ascii="Times New Roman" w:hAnsi="Times New Roman" w:cs="Times New Roman"/>
          <w:sz w:val="24"/>
          <w:szCs w:val="24"/>
        </w:rPr>
      </w:pPr>
    </w:p>
    <w:p w:rsidR="00163814" w:rsidRPr="00163814" w:rsidRDefault="00163814" w:rsidP="00163814">
      <w:pPr>
        <w:rPr>
          <w:rFonts w:ascii="Times New Roman" w:hAnsi="Times New Roman" w:cs="Times New Roman"/>
          <w:sz w:val="24"/>
          <w:szCs w:val="24"/>
        </w:rPr>
      </w:pPr>
    </w:p>
    <w:p w:rsidR="00163814" w:rsidRPr="00163814" w:rsidRDefault="00163814" w:rsidP="00163814">
      <w:pPr>
        <w:rPr>
          <w:rFonts w:ascii="Times New Roman" w:hAnsi="Times New Roman" w:cs="Times New Roman"/>
          <w:sz w:val="24"/>
          <w:szCs w:val="24"/>
        </w:rPr>
      </w:pPr>
    </w:p>
    <w:p w:rsidR="00163814" w:rsidRPr="00163814" w:rsidRDefault="00163814" w:rsidP="00163814">
      <w:pPr>
        <w:rPr>
          <w:rFonts w:ascii="Times New Roman" w:hAnsi="Times New Roman" w:cs="Times New Roman"/>
          <w:sz w:val="24"/>
          <w:szCs w:val="24"/>
        </w:rPr>
      </w:pPr>
    </w:p>
    <w:p w:rsidR="00163814" w:rsidRPr="00163814" w:rsidRDefault="00163814" w:rsidP="00163814">
      <w:pPr>
        <w:rPr>
          <w:rFonts w:ascii="Times New Roman" w:hAnsi="Times New Roman" w:cs="Times New Roman"/>
          <w:sz w:val="24"/>
          <w:szCs w:val="24"/>
        </w:rPr>
      </w:pPr>
    </w:p>
    <w:p w:rsidR="00163814" w:rsidRPr="00163814" w:rsidRDefault="00163814" w:rsidP="00163814">
      <w:pPr>
        <w:rPr>
          <w:rFonts w:ascii="Times New Roman" w:hAnsi="Times New Roman" w:cs="Times New Roman"/>
          <w:sz w:val="24"/>
          <w:szCs w:val="24"/>
        </w:rPr>
      </w:pPr>
    </w:p>
    <w:p w:rsidR="00163814" w:rsidRPr="00163814" w:rsidRDefault="00163814" w:rsidP="00163814">
      <w:pPr>
        <w:rPr>
          <w:rFonts w:ascii="Times New Roman" w:hAnsi="Times New Roman" w:cs="Times New Roman"/>
          <w:sz w:val="24"/>
          <w:szCs w:val="24"/>
        </w:rPr>
      </w:pPr>
    </w:p>
    <w:p w:rsidR="00163814" w:rsidRPr="00163814" w:rsidRDefault="00163814" w:rsidP="00163814">
      <w:pPr>
        <w:rPr>
          <w:rFonts w:ascii="Times New Roman" w:hAnsi="Times New Roman" w:cs="Times New Roman"/>
          <w:sz w:val="24"/>
          <w:szCs w:val="24"/>
        </w:rPr>
      </w:pPr>
    </w:p>
    <w:p w:rsidR="00163814" w:rsidRPr="00163814" w:rsidRDefault="00163814" w:rsidP="00163814">
      <w:pPr>
        <w:rPr>
          <w:rFonts w:ascii="Times New Roman" w:hAnsi="Times New Roman" w:cs="Times New Roman"/>
          <w:sz w:val="24"/>
          <w:szCs w:val="24"/>
        </w:rPr>
      </w:pPr>
    </w:p>
    <w:p w:rsidR="00163814" w:rsidRPr="00163814" w:rsidRDefault="00163814" w:rsidP="00163814">
      <w:pPr>
        <w:rPr>
          <w:rFonts w:ascii="Times New Roman" w:hAnsi="Times New Roman" w:cs="Times New Roman"/>
          <w:sz w:val="24"/>
          <w:szCs w:val="24"/>
        </w:rPr>
      </w:pPr>
    </w:p>
    <w:p w:rsidR="00163814" w:rsidRPr="00163814" w:rsidRDefault="00163814" w:rsidP="00163814">
      <w:pPr>
        <w:rPr>
          <w:rFonts w:ascii="Times New Roman" w:hAnsi="Times New Roman" w:cs="Times New Roman"/>
          <w:sz w:val="24"/>
          <w:szCs w:val="24"/>
        </w:rPr>
      </w:pPr>
    </w:p>
    <w:p w:rsidR="00163814" w:rsidRPr="00163814" w:rsidRDefault="00163814" w:rsidP="00163814">
      <w:pPr>
        <w:rPr>
          <w:rFonts w:ascii="Times New Roman" w:hAnsi="Times New Roman" w:cs="Times New Roman"/>
          <w:sz w:val="24"/>
          <w:szCs w:val="24"/>
        </w:rPr>
      </w:pPr>
    </w:p>
    <w:tbl>
      <w:tblPr>
        <w:tblW w:w="0" w:type="auto"/>
        <w:tblLayout w:type="fixed"/>
        <w:tblLook w:val="0000" w:firstRow="0" w:lastRow="0" w:firstColumn="0" w:lastColumn="0" w:noHBand="0" w:noVBand="0"/>
      </w:tblPr>
      <w:tblGrid>
        <w:gridCol w:w="4675"/>
        <w:gridCol w:w="4674"/>
      </w:tblGrid>
      <w:tr w:rsidR="007F6FA5" w:rsidRPr="00163814">
        <w:tc>
          <w:tcPr>
            <w:tcW w:w="4675"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jc w:val="center"/>
              <w:rPr>
                <w:rFonts w:ascii="Times New Roman" w:hAnsi="Times New Roman" w:cs="Times New Roman"/>
                <w:sz w:val="24"/>
                <w:szCs w:val="24"/>
              </w:rPr>
            </w:pPr>
            <w:r w:rsidRPr="00163814">
              <w:rPr>
                <w:rFonts w:ascii="Times New Roman" w:hAnsi="Times New Roman" w:cs="Times New Roman"/>
                <w:color w:val="000000"/>
                <w:sz w:val="24"/>
                <w:szCs w:val="24"/>
              </w:rPr>
              <w:t>User Story</w:t>
            </w:r>
          </w:p>
        </w:tc>
        <w:tc>
          <w:tcPr>
            <w:tcW w:w="4674"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jc w:val="center"/>
              <w:rPr>
                <w:rFonts w:ascii="Times New Roman" w:hAnsi="Times New Roman"/>
              </w:rPr>
            </w:pPr>
            <w:proofErr w:type="gramStart"/>
            <w:r w:rsidRPr="00163814">
              <w:rPr>
                <w:rFonts w:ascii="Times New Roman" w:hAnsi="Times New Roman" w:cs="Times New Roman"/>
                <w:sz w:val="24"/>
                <w:szCs w:val="24"/>
              </w:rPr>
              <w:t>:Checkmark</w:t>
            </w:r>
            <w:proofErr w:type="gramEnd"/>
            <w:r w:rsidRPr="00163814">
              <w:rPr>
                <w:rFonts w:ascii="Times New Roman" w:hAnsi="Times New Roman" w:cs="Times New Roman"/>
                <w:sz w:val="24"/>
                <w:szCs w:val="24"/>
              </w:rPr>
              <w:t xml:space="preserve"> if satisfied:</w:t>
            </w:r>
            <w:r w:rsidRPr="00163814">
              <w:rPr>
                <w:rFonts w:ascii="Times New Roman" w:hAnsi="Times New Roman" w:cs="Times New Roman"/>
                <w:sz w:val="24"/>
                <w:szCs w:val="24"/>
              </w:rPr>
              <w:br/>
              <w:t>:X if not satisfied:</w:t>
            </w:r>
          </w:p>
        </w:tc>
      </w:tr>
      <w:tr w:rsidR="007F6FA5" w:rsidRPr="00163814">
        <w:tc>
          <w:tcPr>
            <w:tcW w:w="4675"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cs="Times New Roman"/>
                <w:color w:val="000000"/>
                <w:sz w:val="24"/>
                <w:szCs w:val="24"/>
              </w:rPr>
            </w:pPr>
          </w:p>
          <w:p w:rsidR="007F6FA5" w:rsidRPr="00163814" w:rsidRDefault="007F6FA5">
            <w:pPr>
              <w:spacing w:after="0" w:line="100" w:lineRule="atLeast"/>
              <w:rPr>
                <w:rFonts w:ascii="Times New Roman" w:hAnsi="Times New Roman" w:cs="Times New Roman"/>
                <w:color w:val="000000"/>
                <w:sz w:val="24"/>
                <w:szCs w:val="24"/>
              </w:rPr>
            </w:pPr>
            <w:r w:rsidRPr="00163814">
              <w:rPr>
                <w:rFonts w:ascii="Times New Roman" w:hAnsi="Times New Roman" w:cs="Times New Roman"/>
                <w:color w:val="000000"/>
                <w:sz w:val="24"/>
                <w:szCs w:val="24"/>
              </w:rPr>
              <w:t>As a small business owner, I want to be able to predict the amount of sales on a certain day so that I can schedule employees accordingly.</w:t>
            </w:r>
          </w:p>
          <w:p w:rsidR="007F6FA5" w:rsidRPr="00163814" w:rsidRDefault="007F6FA5">
            <w:pPr>
              <w:spacing w:after="0" w:line="100" w:lineRule="atLeast"/>
              <w:rPr>
                <w:rFonts w:ascii="Times New Roman" w:hAnsi="Times New Roman" w:cs="Times New Roman"/>
                <w:color w:val="000000"/>
                <w:sz w:val="24"/>
                <w:szCs w:val="24"/>
              </w:rPr>
            </w:pPr>
          </w:p>
        </w:tc>
        <w:tc>
          <w:tcPr>
            <w:tcW w:w="4674"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rPr>
            </w:pPr>
            <w:r w:rsidRPr="00163814">
              <w:rPr>
                <w:rFonts w:ascii="Times New Roman" w:hAnsi="Times New Roman" w:cs="Times New Roman"/>
                <w:sz w:val="24"/>
                <w:szCs w:val="24"/>
              </w:rPr>
              <w:t>X</w:t>
            </w:r>
          </w:p>
        </w:tc>
      </w:tr>
      <w:tr w:rsidR="007F6FA5" w:rsidRPr="00163814">
        <w:tc>
          <w:tcPr>
            <w:tcW w:w="4675"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cs="Times New Roman"/>
                <w:color w:val="000000"/>
                <w:sz w:val="24"/>
                <w:szCs w:val="24"/>
              </w:rPr>
            </w:pPr>
          </w:p>
          <w:p w:rsidR="007F6FA5" w:rsidRPr="00163814" w:rsidRDefault="007F6FA5">
            <w:pPr>
              <w:spacing w:after="0" w:line="100" w:lineRule="atLeast"/>
              <w:rPr>
                <w:rFonts w:ascii="Times New Roman" w:hAnsi="Times New Roman" w:cs="Times New Roman"/>
                <w:color w:val="000000"/>
                <w:sz w:val="24"/>
                <w:szCs w:val="24"/>
              </w:rPr>
            </w:pPr>
            <w:r w:rsidRPr="00163814">
              <w:rPr>
                <w:rFonts w:ascii="Times New Roman" w:hAnsi="Times New Roman" w:cs="Times New Roman"/>
                <w:color w:val="000000"/>
                <w:sz w:val="24"/>
                <w:szCs w:val="24"/>
              </w:rPr>
              <w:t>As a small business owner, I want to be able to predict the amount of income on a certain day so that I can account for potential sales.</w:t>
            </w:r>
          </w:p>
          <w:p w:rsidR="007F6FA5" w:rsidRPr="00163814" w:rsidRDefault="007F6FA5">
            <w:pPr>
              <w:spacing w:after="0" w:line="100" w:lineRule="atLeast"/>
              <w:rPr>
                <w:rFonts w:ascii="Times New Roman" w:hAnsi="Times New Roman" w:cs="Times New Roman"/>
                <w:color w:val="000000"/>
                <w:sz w:val="24"/>
                <w:szCs w:val="24"/>
              </w:rPr>
            </w:pPr>
          </w:p>
        </w:tc>
        <w:tc>
          <w:tcPr>
            <w:tcW w:w="4674"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rPr>
            </w:pPr>
            <w:r w:rsidRPr="00163814">
              <w:rPr>
                <w:rFonts w:ascii="Times New Roman" w:hAnsi="Times New Roman" w:cs="Times New Roman"/>
                <w:sz w:val="24"/>
                <w:szCs w:val="24"/>
              </w:rPr>
              <w:t>X</w:t>
            </w:r>
          </w:p>
        </w:tc>
      </w:tr>
      <w:tr w:rsidR="007F6FA5" w:rsidRPr="00163814">
        <w:tc>
          <w:tcPr>
            <w:tcW w:w="4675"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cs="Times New Roman"/>
                <w:color w:val="000000"/>
                <w:sz w:val="24"/>
                <w:szCs w:val="24"/>
              </w:rPr>
            </w:pPr>
          </w:p>
          <w:p w:rsidR="007F6FA5" w:rsidRPr="00163814" w:rsidRDefault="007F6FA5">
            <w:pPr>
              <w:spacing w:after="0" w:line="100" w:lineRule="atLeast"/>
              <w:rPr>
                <w:rFonts w:ascii="Times New Roman" w:hAnsi="Times New Roman" w:cs="Times New Roman"/>
                <w:color w:val="000000"/>
                <w:sz w:val="24"/>
                <w:szCs w:val="24"/>
              </w:rPr>
            </w:pPr>
            <w:r w:rsidRPr="00163814">
              <w:rPr>
                <w:rFonts w:ascii="Times New Roman" w:hAnsi="Times New Roman" w:cs="Times New Roman"/>
                <w:color w:val="000000"/>
                <w:sz w:val="24"/>
                <w:szCs w:val="24"/>
              </w:rPr>
              <w:t xml:space="preserve">As a small business owner, I want to be able to input the total revenue made for the day </w:t>
            </w:r>
            <w:r w:rsidRPr="00163814">
              <w:rPr>
                <w:rFonts w:ascii="Times New Roman" w:hAnsi="Times New Roman" w:cs="Times New Roman"/>
                <w:color w:val="000000"/>
                <w:sz w:val="24"/>
                <w:szCs w:val="24"/>
              </w:rPr>
              <w:lastRenderedPageBreak/>
              <w:t>into the database upon closing so that I can use that data to update the accuracy of the software.</w:t>
            </w:r>
          </w:p>
          <w:p w:rsidR="007F6FA5" w:rsidRPr="00163814" w:rsidRDefault="007F6FA5">
            <w:pPr>
              <w:spacing w:after="0" w:line="100" w:lineRule="atLeast"/>
              <w:rPr>
                <w:rFonts w:ascii="Times New Roman" w:hAnsi="Times New Roman" w:cs="Times New Roman"/>
                <w:color w:val="000000"/>
                <w:sz w:val="24"/>
                <w:szCs w:val="24"/>
              </w:rPr>
            </w:pPr>
          </w:p>
        </w:tc>
        <w:tc>
          <w:tcPr>
            <w:tcW w:w="4674"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rPr>
            </w:pPr>
            <w:r w:rsidRPr="00163814">
              <w:rPr>
                <w:rFonts w:ascii="Times New Roman" w:hAnsi="Times New Roman" w:cs="Times New Roman"/>
                <w:sz w:val="24"/>
                <w:szCs w:val="24"/>
              </w:rPr>
              <w:lastRenderedPageBreak/>
              <w:t>Check</w:t>
            </w:r>
          </w:p>
        </w:tc>
      </w:tr>
      <w:tr w:rsidR="007F6FA5" w:rsidRPr="00163814">
        <w:tc>
          <w:tcPr>
            <w:tcW w:w="4675"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cs="Times New Roman"/>
                <w:color w:val="000000"/>
                <w:sz w:val="24"/>
                <w:szCs w:val="24"/>
              </w:rPr>
            </w:pPr>
          </w:p>
          <w:p w:rsidR="007F6FA5" w:rsidRPr="00163814" w:rsidRDefault="007F6FA5">
            <w:pPr>
              <w:spacing w:after="0" w:line="100" w:lineRule="atLeast"/>
              <w:rPr>
                <w:rFonts w:ascii="Times New Roman" w:hAnsi="Times New Roman" w:cs="Times New Roman"/>
                <w:color w:val="000000"/>
                <w:sz w:val="24"/>
                <w:szCs w:val="24"/>
              </w:rPr>
            </w:pPr>
            <w:r w:rsidRPr="00163814">
              <w:rPr>
                <w:rFonts w:ascii="Times New Roman" w:hAnsi="Times New Roman" w:cs="Times New Roman"/>
                <w:color w:val="000000"/>
                <w:sz w:val="24"/>
                <w:szCs w:val="24"/>
              </w:rPr>
              <w:t>As a small business owner, I want to use my sales report from past years so that I can get an estimate prediction of future sales.</w:t>
            </w:r>
          </w:p>
          <w:p w:rsidR="007F6FA5" w:rsidRPr="00163814" w:rsidRDefault="007F6FA5">
            <w:pPr>
              <w:spacing w:after="0" w:line="100" w:lineRule="atLeast"/>
              <w:rPr>
                <w:rFonts w:ascii="Times New Roman" w:hAnsi="Times New Roman" w:cs="Times New Roman"/>
                <w:color w:val="000000"/>
                <w:sz w:val="24"/>
                <w:szCs w:val="24"/>
              </w:rPr>
            </w:pPr>
          </w:p>
        </w:tc>
        <w:tc>
          <w:tcPr>
            <w:tcW w:w="4674"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rPr>
            </w:pPr>
            <w:r w:rsidRPr="00163814">
              <w:rPr>
                <w:rFonts w:ascii="Times New Roman" w:hAnsi="Times New Roman" w:cs="Times New Roman"/>
                <w:sz w:val="24"/>
                <w:szCs w:val="24"/>
              </w:rPr>
              <w:t>X</w:t>
            </w:r>
          </w:p>
        </w:tc>
      </w:tr>
      <w:tr w:rsidR="007F6FA5" w:rsidRPr="00163814">
        <w:tc>
          <w:tcPr>
            <w:tcW w:w="4675"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cs="Times New Roman"/>
                <w:color w:val="000000"/>
                <w:sz w:val="24"/>
                <w:szCs w:val="24"/>
              </w:rPr>
            </w:pPr>
          </w:p>
          <w:p w:rsidR="007F6FA5" w:rsidRPr="00163814" w:rsidRDefault="007F6FA5">
            <w:pPr>
              <w:spacing w:after="0" w:line="100" w:lineRule="atLeast"/>
              <w:rPr>
                <w:rFonts w:ascii="Times New Roman" w:hAnsi="Times New Roman" w:cs="Times New Roman"/>
                <w:color w:val="000000"/>
                <w:sz w:val="24"/>
                <w:szCs w:val="24"/>
              </w:rPr>
            </w:pPr>
            <w:r w:rsidRPr="00163814">
              <w:rPr>
                <w:rFonts w:ascii="Times New Roman" w:hAnsi="Times New Roman" w:cs="Times New Roman"/>
                <w:color w:val="000000"/>
                <w:sz w:val="24"/>
                <w:szCs w:val="24"/>
              </w:rPr>
              <w:t>As a small business owner, I want to use sales reports from past years so that I can see requirements needed to hit specific sales margins.</w:t>
            </w:r>
          </w:p>
          <w:p w:rsidR="007F6FA5" w:rsidRPr="00163814" w:rsidRDefault="007F6FA5">
            <w:pPr>
              <w:spacing w:after="0" w:line="100" w:lineRule="atLeast"/>
              <w:rPr>
                <w:rFonts w:ascii="Times New Roman" w:hAnsi="Times New Roman" w:cs="Times New Roman"/>
                <w:color w:val="000000"/>
                <w:sz w:val="24"/>
                <w:szCs w:val="24"/>
              </w:rPr>
            </w:pPr>
          </w:p>
        </w:tc>
        <w:tc>
          <w:tcPr>
            <w:tcW w:w="4674"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rPr>
            </w:pPr>
            <w:r w:rsidRPr="00163814">
              <w:rPr>
                <w:rFonts w:ascii="Times New Roman" w:hAnsi="Times New Roman" w:cs="Times New Roman"/>
                <w:sz w:val="24"/>
                <w:szCs w:val="24"/>
              </w:rPr>
              <w:t>X</w:t>
            </w:r>
          </w:p>
        </w:tc>
      </w:tr>
      <w:tr w:rsidR="007F6FA5" w:rsidRPr="00163814">
        <w:tc>
          <w:tcPr>
            <w:tcW w:w="4675"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cs="Times New Roman"/>
                <w:color w:val="000000"/>
                <w:sz w:val="24"/>
                <w:szCs w:val="24"/>
              </w:rPr>
            </w:pPr>
          </w:p>
          <w:p w:rsidR="007F6FA5" w:rsidRPr="00163814" w:rsidRDefault="007F6FA5">
            <w:pPr>
              <w:spacing w:after="0" w:line="100" w:lineRule="atLeast"/>
              <w:rPr>
                <w:rFonts w:ascii="Times New Roman" w:hAnsi="Times New Roman" w:cs="Times New Roman"/>
                <w:color w:val="000000"/>
                <w:sz w:val="24"/>
                <w:szCs w:val="24"/>
              </w:rPr>
            </w:pPr>
            <w:r w:rsidRPr="00163814">
              <w:rPr>
                <w:rFonts w:ascii="Times New Roman" w:hAnsi="Times New Roman" w:cs="Times New Roman"/>
                <w:color w:val="000000"/>
                <w:sz w:val="24"/>
                <w:szCs w:val="24"/>
              </w:rPr>
              <w:t>As a small business owner, I want to input any date into the software so that I can review data over my company for that specific date.</w:t>
            </w:r>
          </w:p>
          <w:p w:rsidR="007F6FA5" w:rsidRPr="00163814" w:rsidRDefault="007F6FA5">
            <w:pPr>
              <w:spacing w:after="0" w:line="100" w:lineRule="atLeast"/>
              <w:rPr>
                <w:rFonts w:ascii="Times New Roman" w:hAnsi="Times New Roman" w:cs="Times New Roman"/>
                <w:color w:val="000000"/>
                <w:sz w:val="24"/>
                <w:szCs w:val="24"/>
              </w:rPr>
            </w:pPr>
          </w:p>
        </w:tc>
        <w:tc>
          <w:tcPr>
            <w:tcW w:w="4674"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rPr>
            </w:pPr>
            <w:r w:rsidRPr="00163814">
              <w:rPr>
                <w:rFonts w:ascii="Times New Roman" w:hAnsi="Times New Roman" w:cs="Times New Roman"/>
                <w:sz w:val="24"/>
                <w:szCs w:val="24"/>
              </w:rPr>
              <w:t>Check</w:t>
            </w:r>
          </w:p>
        </w:tc>
      </w:tr>
      <w:tr w:rsidR="007F6FA5" w:rsidRPr="00163814">
        <w:tc>
          <w:tcPr>
            <w:tcW w:w="4675"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cs="Times New Roman"/>
                <w:color w:val="000000"/>
                <w:sz w:val="24"/>
                <w:szCs w:val="24"/>
              </w:rPr>
            </w:pPr>
          </w:p>
          <w:p w:rsidR="007F6FA5" w:rsidRPr="00163814" w:rsidRDefault="007F6FA5">
            <w:pPr>
              <w:spacing w:after="0" w:line="100" w:lineRule="atLeast"/>
              <w:rPr>
                <w:rFonts w:ascii="Times New Roman" w:hAnsi="Times New Roman" w:cs="Times New Roman"/>
                <w:color w:val="000000"/>
                <w:sz w:val="24"/>
                <w:szCs w:val="24"/>
              </w:rPr>
            </w:pPr>
            <w:r w:rsidRPr="00163814">
              <w:rPr>
                <w:rFonts w:ascii="Times New Roman" w:hAnsi="Times New Roman" w:cs="Times New Roman"/>
                <w:color w:val="000000"/>
                <w:sz w:val="24"/>
                <w:szCs w:val="24"/>
              </w:rPr>
              <w:t>As a small business owner, I want to be able to create sub accounts, so that I can keep access to certain data restricted.</w:t>
            </w:r>
          </w:p>
          <w:p w:rsidR="007F6FA5" w:rsidRPr="00163814" w:rsidRDefault="007F6FA5">
            <w:pPr>
              <w:spacing w:after="0" w:line="100" w:lineRule="atLeast"/>
              <w:rPr>
                <w:rFonts w:ascii="Times New Roman" w:hAnsi="Times New Roman" w:cs="Times New Roman"/>
                <w:color w:val="000000"/>
                <w:sz w:val="24"/>
                <w:szCs w:val="24"/>
              </w:rPr>
            </w:pPr>
          </w:p>
        </w:tc>
        <w:tc>
          <w:tcPr>
            <w:tcW w:w="4674"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rPr>
            </w:pPr>
            <w:r w:rsidRPr="00163814">
              <w:rPr>
                <w:rFonts w:ascii="Times New Roman" w:hAnsi="Times New Roman" w:cs="Times New Roman"/>
                <w:sz w:val="24"/>
                <w:szCs w:val="24"/>
              </w:rPr>
              <w:t>Check</w:t>
            </w:r>
          </w:p>
        </w:tc>
      </w:tr>
      <w:tr w:rsidR="007F6FA5" w:rsidRPr="00163814">
        <w:tc>
          <w:tcPr>
            <w:tcW w:w="4675"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cs="Times New Roman"/>
                <w:color w:val="000000"/>
                <w:sz w:val="24"/>
                <w:szCs w:val="24"/>
              </w:rPr>
            </w:pPr>
          </w:p>
          <w:p w:rsidR="007F6FA5" w:rsidRPr="00163814" w:rsidRDefault="007F6FA5">
            <w:pPr>
              <w:spacing w:after="0" w:line="100" w:lineRule="atLeast"/>
              <w:rPr>
                <w:rFonts w:ascii="Times New Roman" w:hAnsi="Times New Roman" w:cs="Times New Roman"/>
                <w:color w:val="000000"/>
                <w:sz w:val="24"/>
                <w:szCs w:val="24"/>
              </w:rPr>
            </w:pPr>
            <w:r w:rsidRPr="00163814">
              <w:rPr>
                <w:rFonts w:ascii="Times New Roman" w:hAnsi="Times New Roman" w:cs="Times New Roman"/>
                <w:color w:val="000000"/>
                <w:sz w:val="24"/>
                <w:szCs w:val="24"/>
              </w:rPr>
              <w:t>As a small business owner, I want to be able to log in into my account, so that I can easily access my data.</w:t>
            </w:r>
          </w:p>
          <w:p w:rsidR="007F6FA5" w:rsidRPr="00163814" w:rsidRDefault="007F6FA5">
            <w:pPr>
              <w:spacing w:after="0" w:line="100" w:lineRule="atLeast"/>
              <w:rPr>
                <w:rFonts w:ascii="Times New Roman" w:hAnsi="Times New Roman" w:cs="Times New Roman"/>
                <w:color w:val="000000"/>
                <w:sz w:val="24"/>
                <w:szCs w:val="24"/>
              </w:rPr>
            </w:pPr>
          </w:p>
        </w:tc>
        <w:tc>
          <w:tcPr>
            <w:tcW w:w="4674"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rPr>
            </w:pPr>
            <w:r w:rsidRPr="00163814">
              <w:rPr>
                <w:rFonts w:ascii="Times New Roman" w:hAnsi="Times New Roman" w:cs="Times New Roman"/>
                <w:sz w:val="24"/>
                <w:szCs w:val="24"/>
              </w:rPr>
              <w:t>Check</w:t>
            </w:r>
          </w:p>
        </w:tc>
      </w:tr>
      <w:tr w:rsidR="007F6FA5" w:rsidRPr="00163814">
        <w:tc>
          <w:tcPr>
            <w:tcW w:w="4675"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cs="Times New Roman"/>
                <w:color w:val="000000"/>
                <w:sz w:val="24"/>
                <w:szCs w:val="24"/>
              </w:rPr>
            </w:pPr>
          </w:p>
          <w:p w:rsidR="007F6FA5" w:rsidRPr="00163814" w:rsidRDefault="007F6FA5">
            <w:pPr>
              <w:spacing w:after="0" w:line="100" w:lineRule="atLeast"/>
              <w:rPr>
                <w:rFonts w:ascii="Times New Roman" w:hAnsi="Times New Roman" w:cs="Times New Roman"/>
                <w:color w:val="000000"/>
                <w:sz w:val="24"/>
                <w:szCs w:val="24"/>
              </w:rPr>
            </w:pPr>
            <w:r w:rsidRPr="00163814">
              <w:rPr>
                <w:rFonts w:ascii="Times New Roman" w:hAnsi="Times New Roman" w:cs="Times New Roman"/>
                <w:color w:val="000000"/>
                <w:sz w:val="24"/>
                <w:szCs w:val="24"/>
              </w:rPr>
              <w:t>As a small business owner, I want to be able to set certain parameters so that I can easily view specific data.</w:t>
            </w:r>
          </w:p>
          <w:p w:rsidR="007F6FA5" w:rsidRPr="00163814" w:rsidRDefault="007F6FA5">
            <w:pPr>
              <w:spacing w:after="0" w:line="100" w:lineRule="atLeast"/>
              <w:rPr>
                <w:rFonts w:ascii="Times New Roman" w:hAnsi="Times New Roman" w:cs="Times New Roman"/>
                <w:color w:val="000000"/>
                <w:sz w:val="24"/>
                <w:szCs w:val="24"/>
              </w:rPr>
            </w:pPr>
          </w:p>
        </w:tc>
        <w:tc>
          <w:tcPr>
            <w:tcW w:w="4674"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rPr>
            </w:pPr>
            <w:r w:rsidRPr="00163814">
              <w:rPr>
                <w:rFonts w:ascii="Times New Roman" w:hAnsi="Times New Roman" w:cs="Times New Roman"/>
                <w:sz w:val="24"/>
                <w:szCs w:val="24"/>
              </w:rPr>
              <w:t>Check</w:t>
            </w:r>
          </w:p>
        </w:tc>
      </w:tr>
      <w:tr w:rsidR="007F6FA5" w:rsidRPr="00163814">
        <w:tc>
          <w:tcPr>
            <w:tcW w:w="4675"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cs="Times New Roman"/>
                <w:color w:val="000000"/>
                <w:sz w:val="24"/>
                <w:szCs w:val="24"/>
              </w:rPr>
            </w:pPr>
          </w:p>
          <w:p w:rsidR="007F6FA5" w:rsidRPr="00163814" w:rsidRDefault="007F6FA5">
            <w:pPr>
              <w:spacing w:after="0" w:line="100" w:lineRule="atLeast"/>
              <w:rPr>
                <w:rFonts w:ascii="Times New Roman" w:hAnsi="Times New Roman" w:cs="Times New Roman"/>
                <w:color w:val="000000"/>
                <w:sz w:val="24"/>
                <w:szCs w:val="24"/>
              </w:rPr>
            </w:pPr>
            <w:r w:rsidRPr="00163814">
              <w:rPr>
                <w:rFonts w:ascii="Times New Roman" w:hAnsi="Times New Roman" w:cs="Times New Roman"/>
                <w:color w:val="000000"/>
                <w:sz w:val="24"/>
                <w:szCs w:val="24"/>
              </w:rPr>
              <w:t>As a small business owner, I want to be able to input sales reports from past years, so they can be used in the application.</w:t>
            </w:r>
          </w:p>
          <w:p w:rsidR="007F6FA5" w:rsidRPr="00163814" w:rsidRDefault="007F6FA5">
            <w:pPr>
              <w:spacing w:after="0" w:line="100" w:lineRule="atLeast"/>
              <w:rPr>
                <w:rFonts w:ascii="Times New Roman" w:hAnsi="Times New Roman" w:cs="Times New Roman"/>
                <w:color w:val="000000"/>
                <w:sz w:val="24"/>
                <w:szCs w:val="24"/>
              </w:rPr>
            </w:pPr>
          </w:p>
        </w:tc>
        <w:tc>
          <w:tcPr>
            <w:tcW w:w="4674"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rPr>
            </w:pPr>
            <w:r w:rsidRPr="00163814">
              <w:rPr>
                <w:rFonts w:ascii="Times New Roman" w:hAnsi="Times New Roman" w:cs="Times New Roman"/>
                <w:sz w:val="24"/>
                <w:szCs w:val="24"/>
              </w:rPr>
              <w:t>Check</w:t>
            </w:r>
          </w:p>
        </w:tc>
      </w:tr>
      <w:tr w:rsidR="007F6FA5" w:rsidRPr="00163814">
        <w:tc>
          <w:tcPr>
            <w:tcW w:w="4675"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cs="Times New Roman"/>
                <w:color w:val="000000"/>
                <w:sz w:val="24"/>
                <w:szCs w:val="24"/>
              </w:rPr>
            </w:pPr>
          </w:p>
          <w:p w:rsidR="007F6FA5" w:rsidRPr="00163814" w:rsidRDefault="007F6FA5">
            <w:pPr>
              <w:spacing w:after="0" w:line="100" w:lineRule="atLeast"/>
              <w:rPr>
                <w:rFonts w:ascii="Times New Roman" w:hAnsi="Times New Roman" w:cs="Times New Roman"/>
                <w:color w:val="000000"/>
                <w:sz w:val="24"/>
                <w:szCs w:val="24"/>
              </w:rPr>
            </w:pPr>
            <w:r w:rsidRPr="00163814">
              <w:rPr>
                <w:rFonts w:ascii="Times New Roman" w:hAnsi="Times New Roman" w:cs="Times New Roman"/>
                <w:color w:val="000000"/>
                <w:sz w:val="24"/>
                <w:szCs w:val="24"/>
              </w:rPr>
              <w:t>As a small business owner, I want to be able to have an unrestricted admin account to access all data.</w:t>
            </w:r>
          </w:p>
          <w:p w:rsidR="007F6FA5" w:rsidRPr="00163814" w:rsidRDefault="007F6FA5">
            <w:pPr>
              <w:spacing w:after="0" w:line="100" w:lineRule="atLeast"/>
              <w:rPr>
                <w:rFonts w:ascii="Times New Roman" w:hAnsi="Times New Roman" w:cs="Times New Roman"/>
                <w:color w:val="000000"/>
                <w:sz w:val="24"/>
                <w:szCs w:val="24"/>
              </w:rPr>
            </w:pPr>
          </w:p>
        </w:tc>
        <w:tc>
          <w:tcPr>
            <w:tcW w:w="4674"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cs="Times New Roman"/>
                <w:sz w:val="24"/>
                <w:szCs w:val="24"/>
              </w:rPr>
            </w:pPr>
          </w:p>
          <w:p w:rsidR="007F6FA5" w:rsidRPr="00163814" w:rsidRDefault="007F6FA5">
            <w:pPr>
              <w:spacing w:after="0" w:line="100" w:lineRule="atLeast"/>
              <w:rPr>
                <w:rFonts w:ascii="Times New Roman" w:hAnsi="Times New Roman" w:cs="Times New Roman"/>
                <w:sz w:val="24"/>
                <w:szCs w:val="24"/>
              </w:rPr>
            </w:pPr>
          </w:p>
          <w:p w:rsidR="007F6FA5" w:rsidRPr="00163814" w:rsidRDefault="007F6FA5">
            <w:pPr>
              <w:spacing w:after="0" w:line="100" w:lineRule="atLeast"/>
              <w:rPr>
                <w:rFonts w:ascii="Times New Roman" w:hAnsi="Times New Roman"/>
              </w:rPr>
            </w:pPr>
            <w:r w:rsidRPr="00163814">
              <w:rPr>
                <w:rFonts w:ascii="Times New Roman" w:hAnsi="Times New Roman" w:cs="Times New Roman"/>
                <w:sz w:val="24"/>
                <w:szCs w:val="24"/>
              </w:rPr>
              <w:t>Check</w:t>
            </w:r>
          </w:p>
        </w:tc>
      </w:tr>
    </w:tbl>
    <w:p w:rsidR="007F6FA5" w:rsidRPr="00163814" w:rsidRDefault="007F6FA5">
      <w:pPr>
        <w:rPr>
          <w:rFonts w:ascii="Times New Roman" w:hAnsi="Times New Roman" w:cs="Times New Roman"/>
          <w:sz w:val="24"/>
          <w:szCs w:val="24"/>
        </w:rPr>
      </w:pPr>
    </w:p>
    <w:p w:rsidR="007F6FA5" w:rsidRPr="00163814" w:rsidRDefault="007F6FA5">
      <w:pPr>
        <w:rPr>
          <w:rFonts w:ascii="Times New Roman" w:hAnsi="Times New Roman" w:cs="Times New Roman"/>
          <w:sz w:val="24"/>
          <w:szCs w:val="24"/>
        </w:rPr>
      </w:pPr>
      <w:r w:rsidRPr="00163814">
        <w:rPr>
          <w:rFonts w:ascii="Times New Roman" w:hAnsi="Times New Roman" w:cs="Times New Roman"/>
          <w:b/>
          <w:sz w:val="24"/>
          <w:szCs w:val="24"/>
        </w:rPr>
        <w:lastRenderedPageBreak/>
        <w:t>Was the app straightforward to use?</w:t>
      </w:r>
    </w:p>
    <w:p w:rsidR="007F6FA5" w:rsidRPr="00163814" w:rsidRDefault="007F6FA5">
      <w:pPr>
        <w:rPr>
          <w:rFonts w:ascii="Times New Roman" w:hAnsi="Times New Roman" w:cs="Times New Roman"/>
          <w:b/>
          <w:sz w:val="24"/>
          <w:szCs w:val="24"/>
        </w:rPr>
      </w:pPr>
      <w:r w:rsidRPr="00163814">
        <w:rPr>
          <w:rFonts w:ascii="Times New Roman" w:hAnsi="Times New Roman" w:cs="Times New Roman"/>
          <w:sz w:val="24"/>
          <w:szCs w:val="24"/>
        </w:rPr>
        <w:t>Yes</w:t>
      </w:r>
    </w:p>
    <w:p w:rsidR="007F6FA5" w:rsidRPr="00163814" w:rsidRDefault="007F6FA5">
      <w:pPr>
        <w:rPr>
          <w:rFonts w:ascii="Times New Roman" w:hAnsi="Times New Roman" w:cs="Times New Roman"/>
          <w:sz w:val="24"/>
          <w:szCs w:val="24"/>
        </w:rPr>
      </w:pPr>
      <w:r w:rsidRPr="00163814">
        <w:rPr>
          <w:rFonts w:ascii="Times New Roman" w:hAnsi="Times New Roman" w:cs="Times New Roman"/>
          <w:b/>
          <w:sz w:val="24"/>
          <w:szCs w:val="24"/>
        </w:rPr>
        <w:t>Was the app fast?</w:t>
      </w:r>
    </w:p>
    <w:p w:rsidR="007F6FA5" w:rsidRPr="00163814" w:rsidRDefault="007F6FA5">
      <w:pPr>
        <w:rPr>
          <w:rFonts w:ascii="Times New Roman" w:hAnsi="Times New Roman" w:cs="Times New Roman"/>
          <w:b/>
          <w:sz w:val="24"/>
          <w:szCs w:val="24"/>
        </w:rPr>
      </w:pPr>
      <w:r w:rsidRPr="00163814">
        <w:rPr>
          <w:rFonts w:ascii="Times New Roman" w:hAnsi="Times New Roman" w:cs="Times New Roman"/>
          <w:sz w:val="24"/>
          <w:szCs w:val="24"/>
        </w:rPr>
        <w:t>Yes</w:t>
      </w:r>
    </w:p>
    <w:p w:rsidR="007F6FA5" w:rsidRPr="00163814" w:rsidRDefault="007F6FA5">
      <w:pPr>
        <w:rPr>
          <w:rFonts w:ascii="Times New Roman" w:hAnsi="Times New Roman" w:cs="Times New Roman"/>
          <w:sz w:val="24"/>
          <w:szCs w:val="24"/>
        </w:rPr>
      </w:pPr>
      <w:r w:rsidRPr="00163814">
        <w:rPr>
          <w:rFonts w:ascii="Times New Roman" w:hAnsi="Times New Roman" w:cs="Times New Roman"/>
          <w:b/>
          <w:sz w:val="24"/>
          <w:szCs w:val="24"/>
        </w:rPr>
        <w:t>Would you use this app in your current business or for a future business for gross sales predictions?</w:t>
      </w:r>
    </w:p>
    <w:p w:rsidR="007F6FA5" w:rsidRPr="00163814" w:rsidRDefault="007F6FA5">
      <w:pPr>
        <w:rPr>
          <w:rFonts w:ascii="Times New Roman" w:hAnsi="Times New Roman" w:cs="Times New Roman"/>
          <w:b/>
          <w:sz w:val="24"/>
          <w:szCs w:val="24"/>
        </w:rPr>
      </w:pPr>
      <w:r w:rsidRPr="00163814">
        <w:rPr>
          <w:rFonts w:ascii="Times New Roman" w:hAnsi="Times New Roman" w:cs="Times New Roman"/>
          <w:sz w:val="24"/>
          <w:szCs w:val="24"/>
        </w:rPr>
        <w:t>Yes, when completed</w:t>
      </w:r>
    </w:p>
    <w:p w:rsidR="007F6FA5" w:rsidRPr="00163814" w:rsidRDefault="007F6FA5">
      <w:pPr>
        <w:rPr>
          <w:rFonts w:ascii="Times New Roman" w:hAnsi="Times New Roman" w:cs="Times New Roman"/>
          <w:sz w:val="24"/>
          <w:szCs w:val="24"/>
        </w:rPr>
      </w:pPr>
      <w:r w:rsidRPr="00163814">
        <w:rPr>
          <w:rFonts w:ascii="Times New Roman" w:hAnsi="Times New Roman" w:cs="Times New Roman"/>
          <w:b/>
          <w:sz w:val="24"/>
          <w:szCs w:val="24"/>
        </w:rPr>
        <w:t>What suggestions do you have for the app?</w:t>
      </w:r>
    </w:p>
    <w:p w:rsidR="007F6FA5" w:rsidRPr="00163814" w:rsidRDefault="007F6FA5">
      <w:pPr>
        <w:pStyle w:val="ColorfulList-Accent1"/>
        <w:numPr>
          <w:ilvl w:val="0"/>
          <w:numId w:val="3"/>
        </w:numPr>
        <w:rPr>
          <w:rFonts w:ascii="Times New Roman" w:hAnsi="Times New Roman" w:cs="Times New Roman"/>
          <w:sz w:val="24"/>
          <w:szCs w:val="24"/>
        </w:rPr>
      </w:pPr>
      <w:r w:rsidRPr="00163814">
        <w:rPr>
          <w:rFonts w:ascii="Times New Roman" w:hAnsi="Times New Roman" w:cs="Times New Roman"/>
          <w:sz w:val="24"/>
          <w:szCs w:val="24"/>
        </w:rPr>
        <w:t>Hide the account passwords in Account Settings.</w:t>
      </w:r>
    </w:p>
    <w:p w:rsidR="007F6FA5" w:rsidRPr="00163814" w:rsidRDefault="007F6FA5">
      <w:pPr>
        <w:pStyle w:val="ColorfulList-Accent1"/>
        <w:numPr>
          <w:ilvl w:val="0"/>
          <w:numId w:val="3"/>
        </w:numPr>
        <w:rPr>
          <w:rFonts w:ascii="Times New Roman" w:hAnsi="Times New Roman" w:cs="Times New Roman"/>
          <w:sz w:val="24"/>
          <w:szCs w:val="24"/>
        </w:rPr>
      </w:pPr>
      <w:r w:rsidRPr="00163814">
        <w:rPr>
          <w:rFonts w:ascii="Times New Roman" w:hAnsi="Times New Roman" w:cs="Times New Roman"/>
          <w:sz w:val="24"/>
          <w:szCs w:val="24"/>
        </w:rPr>
        <w:t xml:space="preserve">I’d like the sales data to also be encrypted in the database, just like </w:t>
      </w:r>
      <w:proofErr w:type="spellStart"/>
      <w:r w:rsidRPr="00163814">
        <w:rPr>
          <w:rFonts w:ascii="Times New Roman" w:hAnsi="Times New Roman" w:cs="Times New Roman"/>
          <w:sz w:val="24"/>
          <w:szCs w:val="24"/>
        </w:rPr>
        <w:t>y’all</w:t>
      </w:r>
      <w:proofErr w:type="spellEnd"/>
      <w:r w:rsidRPr="00163814">
        <w:rPr>
          <w:rFonts w:ascii="Times New Roman" w:hAnsi="Times New Roman" w:cs="Times New Roman"/>
          <w:sz w:val="24"/>
          <w:szCs w:val="24"/>
        </w:rPr>
        <w:t xml:space="preserve"> did with the passwords.</w:t>
      </w:r>
    </w:p>
    <w:p w:rsidR="007F6FA5" w:rsidRPr="00163814" w:rsidRDefault="007F6FA5">
      <w:pPr>
        <w:pStyle w:val="ColorfulList-Accent1"/>
        <w:numPr>
          <w:ilvl w:val="0"/>
          <w:numId w:val="3"/>
        </w:numPr>
        <w:rPr>
          <w:rFonts w:ascii="Times New Roman" w:hAnsi="Times New Roman" w:cs="Times New Roman"/>
          <w:sz w:val="24"/>
          <w:szCs w:val="24"/>
        </w:rPr>
      </w:pPr>
      <w:r w:rsidRPr="00163814">
        <w:rPr>
          <w:rFonts w:ascii="Times New Roman" w:hAnsi="Times New Roman" w:cs="Times New Roman"/>
          <w:sz w:val="24"/>
          <w:szCs w:val="24"/>
        </w:rPr>
        <w:t xml:space="preserve">Have a separate button for graphing and generate prediction. I want to be able to get a set number for a given date based on the past data. The graph display looks great and is useful, but I want to see the predicted sales for a specific date. </w:t>
      </w:r>
    </w:p>
    <w:p w:rsidR="007F6FA5" w:rsidRPr="00163814" w:rsidRDefault="007F6FA5">
      <w:pPr>
        <w:pStyle w:val="ColorfulList-Accent1"/>
        <w:numPr>
          <w:ilvl w:val="0"/>
          <w:numId w:val="3"/>
        </w:numPr>
        <w:rPr>
          <w:rFonts w:ascii="Times New Roman" w:hAnsi="Times New Roman" w:cs="Times New Roman"/>
          <w:sz w:val="24"/>
          <w:szCs w:val="24"/>
        </w:rPr>
      </w:pPr>
      <w:r w:rsidRPr="00163814">
        <w:rPr>
          <w:rFonts w:ascii="Times New Roman" w:hAnsi="Times New Roman" w:cs="Times New Roman"/>
          <w:sz w:val="24"/>
          <w:szCs w:val="24"/>
        </w:rPr>
        <w:t>I would also like to see the total predicted sales over the course of a month instead of the average sales. I know weekdays will be less busy than weekends, so the average gross sales don’t really matter too much. The gross sales prediction is more important.</w:t>
      </w:r>
    </w:p>
    <w:p w:rsidR="007F6FA5" w:rsidRPr="00163814" w:rsidRDefault="007F6FA5">
      <w:pPr>
        <w:pStyle w:val="ColorfulList-Accent1"/>
        <w:numPr>
          <w:ilvl w:val="0"/>
          <w:numId w:val="3"/>
        </w:numPr>
        <w:rPr>
          <w:rFonts w:ascii="Times New Roman" w:hAnsi="Times New Roman" w:cs="Times New Roman"/>
          <w:sz w:val="24"/>
          <w:szCs w:val="24"/>
        </w:rPr>
      </w:pPr>
      <w:r w:rsidRPr="00163814">
        <w:rPr>
          <w:rFonts w:ascii="Times New Roman" w:hAnsi="Times New Roman" w:cs="Times New Roman"/>
          <w:sz w:val="24"/>
          <w:szCs w:val="24"/>
        </w:rPr>
        <w:t xml:space="preserve">I’ll get you guys the rest of the sales </w:t>
      </w:r>
      <w:proofErr w:type="gramStart"/>
      <w:r w:rsidRPr="00163814">
        <w:rPr>
          <w:rFonts w:ascii="Times New Roman" w:hAnsi="Times New Roman" w:cs="Times New Roman"/>
          <w:sz w:val="24"/>
          <w:szCs w:val="24"/>
        </w:rPr>
        <w:t>data</w:t>
      </w:r>
      <w:proofErr w:type="gramEnd"/>
      <w:r w:rsidRPr="00163814">
        <w:rPr>
          <w:rFonts w:ascii="Times New Roman" w:hAnsi="Times New Roman" w:cs="Times New Roman"/>
          <w:sz w:val="24"/>
          <w:szCs w:val="24"/>
        </w:rPr>
        <w:t xml:space="preserve"> so you have more of a baseline on the average sales.</w:t>
      </w:r>
    </w:p>
    <w:p w:rsidR="007F6FA5" w:rsidRPr="00163814" w:rsidRDefault="007F6FA5">
      <w:pPr>
        <w:rPr>
          <w:rFonts w:ascii="Times New Roman" w:hAnsi="Times New Roman" w:cs="Times New Roman"/>
          <w:sz w:val="24"/>
          <w:szCs w:val="24"/>
        </w:rPr>
      </w:pPr>
      <w:r w:rsidRPr="00163814">
        <w:rPr>
          <w:rFonts w:ascii="Times New Roman" w:hAnsi="Times New Roman" w:cs="Times New Roman"/>
          <w:sz w:val="24"/>
          <w:szCs w:val="24"/>
        </w:rPr>
        <w:t xml:space="preserve">Overall, I think you guys are on the right track to building something I’ll be using consistently. </w:t>
      </w:r>
    </w:p>
    <w:p w:rsidR="007F6FA5" w:rsidRPr="00163814" w:rsidRDefault="007F6FA5">
      <w:pPr>
        <w:rPr>
          <w:rFonts w:ascii="Times New Roman" w:hAnsi="Times New Roman" w:cs="Times New Roman"/>
          <w:sz w:val="24"/>
          <w:szCs w:val="24"/>
        </w:rPr>
      </w:pPr>
    </w:p>
    <w:p w:rsidR="007F6FA5" w:rsidRPr="00163814" w:rsidRDefault="007F6FA5">
      <w:pPr>
        <w:rPr>
          <w:rFonts w:ascii="Times New Roman" w:hAnsi="Times New Roman" w:cs="Times New Roman"/>
          <w:sz w:val="24"/>
          <w:szCs w:val="24"/>
        </w:rPr>
      </w:pPr>
    </w:p>
    <w:p w:rsidR="007F6FA5" w:rsidRPr="00163814" w:rsidRDefault="007F6FA5">
      <w:pPr>
        <w:rPr>
          <w:rFonts w:ascii="Times New Roman" w:hAnsi="Times New Roman" w:cs="Times New Roman"/>
          <w:sz w:val="24"/>
          <w:szCs w:val="24"/>
        </w:rPr>
      </w:pPr>
    </w:p>
    <w:p w:rsidR="007F6FA5" w:rsidRPr="00163814" w:rsidRDefault="007F6FA5">
      <w:pPr>
        <w:rPr>
          <w:rFonts w:ascii="Times New Roman" w:hAnsi="Times New Roman" w:cs="Times New Roman"/>
          <w:sz w:val="24"/>
          <w:szCs w:val="24"/>
        </w:rPr>
      </w:pPr>
    </w:p>
    <w:p w:rsidR="007F6FA5" w:rsidRPr="00163814" w:rsidRDefault="007F6FA5">
      <w:pPr>
        <w:rPr>
          <w:rFonts w:ascii="Times New Roman" w:hAnsi="Times New Roman" w:cs="Times New Roman"/>
          <w:sz w:val="24"/>
          <w:szCs w:val="24"/>
        </w:rPr>
      </w:pPr>
    </w:p>
    <w:p w:rsidR="007F6FA5" w:rsidRPr="00163814" w:rsidRDefault="007F6FA5">
      <w:pPr>
        <w:rPr>
          <w:rFonts w:ascii="Times New Roman" w:hAnsi="Times New Roman" w:cs="Times New Roman"/>
          <w:sz w:val="24"/>
          <w:szCs w:val="24"/>
        </w:rPr>
      </w:pPr>
    </w:p>
    <w:p w:rsidR="007F6FA5" w:rsidRPr="00163814" w:rsidRDefault="007F6FA5">
      <w:pPr>
        <w:rPr>
          <w:rFonts w:ascii="Times New Roman" w:hAnsi="Times New Roman" w:cs="Times New Roman"/>
          <w:sz w:val="24"/>
          <w:szCs w:val="24"/>
        </w:rPr>
      </w:pPr>
    </w:p>
    <w:p w:rsidR="00DE5720" w:rsidRPr="00163814" w:rsidRDefault="00DE5720">
      <w:pPr>
        <w:rPr>
          <w:rFonts w:ascii="Times New Roman" w:hAnsi="Times New Roman" w:cs="Times New Roman"/>
          <w:sz w:val="24"/>
          <w:szCs w:val="24"/>
        </w:rPr>
      </w:pPr>
    </w:p>
    <w:p w:rsidR="00DE5720" w:rsidRPr="00163814" w:rsidRDefault="00DE5720">
      <w:pPr>
        <w:rPr>
          <w:rFonts w:ascii="Times New Roman" w:hAnsi="Times New Roman" w:cs="Times New Roman"/>
          <w:sz w:val="24"/>
          <w:szCs w:val="24"/>
        </w:rPr>
      </w:pPr>
    </w:p>
    <w:p w:rsidR="007F6FA5" w:rsidRPr="00163814" w:rsidRDefault="007F6FA5">
      <w:pPr>
        <w:rPr>
          <w:rFonts w:ascii="Times New Roman" w:hAnsi="Times New Roman" w:cs="Times New Roman"/>
          <w:sz w:val="24"/>
          <w:szCs w:val="24"/>
        </w:rPr>
      </w:pPr>
    </w:p>
    <w:p w:rsidR="007F6FA5" w:rsidRPr="00163814" w:rsidRDefault="007F6FA5">
      <w:pPr>
        <w:rPr>
          <w:rFonts w:ascii="Times New Roman" w:hAnsi="Times New Roman" w:cs="Times New Roman"/>
          <w:sz w:val="24"/>
          <w:szCs w:val="24"/>
        </w:rPr>
      </w:pPr>
    </w:p>
    <w:p w:rsidR="007F6FA5" w:rsidRPr="00163814" w:rsidRDefault="007F6FA5">
      <w:pPr>
        <w:pStyle w:val="ColorfulList-Accent1"/>
        <w:numPr>
          <w:ilvl w:val="0"/>
          <w:numId w:val="1"/>
        </w:numPr>
        <w:rPr>
          <w:rFonts w:ascii="Times New Roman" w:hAnsi="Times New Roman"/>
        </w:rPr>
      </w:pPr>
      <w:r w:rsidRPr="00163814">
        <w:rPr>
          <w:rFonts w:ascii="Times New Roman" w:hAnsi="Times New Roman"/>
        </w:rPr>
        <w:lastRenderedPageBreak/>
        <w:t xml:space="preserve">Kody Parkhurst-Johnson (Turner’s roommate) </w:t>
      </w:r>
    </w:p>
    <w:p w:rsidR="007F6FA5" w:rsidRPr="00163814" w:rsidRDefault="00DE5720">
      <w:pPr>
        <w:rPr>
          <w:rFonts w:ascii="Times New Roman" w:hAnsi="Times New Roman"/>
        </w:rPr>
      </w:pPr>
      <w:r w:rsidRPr="00163814">
        <w:rPr>
          <w:rFonts w:ascii="Times New Roman" w:hAnsi="Times New Roman"/>
        </w:rPr>
        <w:pict>
          <v:shape id="_x0000_s1027" type="#_x0000_t75" style="position:absolute;margin-left:260.25pt;margin-top:109.6pt;width:230.05pt;height:306.85pt;z-index:2;mso-position-vertical-relative:page" wrapcoords="21437 29 21437 60 21437 91 21437 121 21437 152 21437 183 21437 214 21437 244 21437 275 21460 306 21460 336 21460 367 21460 398 21460 429 21460 459 21460 490 21460 521 21460 552 21460 582 21460 613 21460 644 21460 674 21460 705 21460 736 21460 767 21460 797 21483 827 21483 858 21483 889 21483 919 21483 950 21483 981 21483 1011 21483 1042 21483 1073 21483 1104 21483 1134 21483 1165 21483 1196 21506 1227 21506 1257 21506 1288 21506 1319 21506 1349 21506 1380 21506 1411 21506 1442 21506 1472 21506 1503 21506 1534 21506 1564 21506 1595 21506 1625 21506 1656 21506 1686 21506 1717 21506 1748 21529 1779 21529 1809 21529 1840 21529 1871 21529 1901 21529 1932 21529 1963 21529 1994 21529 2024 21529 2055 21529 2086 21529 2117 11247 2147 9126 2178 9102 2209 9079 2239 6151 2270 6128 2301 6128 2332 6128 2362 6128 2393 6128 2423 6128 2454 6128 2484 6128 2515 6128 2546 6128 2576 6128 2607 6128 2638 6128 2669 6128 2699 6128 2730 6197 2761 6128 2792 6128 2822 6128 2853 6128 2884 6059 2914 6036 2945 6036 2976 6082 3007 6128 3037 6128 3068 6128 3099 6105 3129 6128 3160 6128 3191 6151 3221 9056 3251 9079 3282 6243 3313 6151 3344 6128 3374 6105 3405 6105 3436 6128 3466 6128 3497 6151 3528 9102 3559 9079 3589 6128 3620 6105 3651 6105 3682 6105 3712 6105 3743 6128 3774 6128 3804 6105 3835 6105 3866 6105 3897 6059 3927 6036 3958 6036 3989 6013 4019 6036 4049 6059 4080 6082 4111 6128 4141 9079 4172 9126 4203 6151 4234 6128 4264 6105 4295 6105 4326 6105 4357 6105 4387 6128 4418 6105 4449 6082 4479 6082 4510 6082 4541 6105 4572 6105 4602 6105 4633 6105 4664 6105 4694 6105 4725 6105 4756 6105 4787 6105 4816 6105 4847 6105 4878 6105 4909 6105 4939 6105 4970 6105 5001 6105 5031 6105 5062 6128 5093 6128 5124 6105 5154 6105 5185 6105 5216 6105 5247 6105 5277 6105 5308 6105 5339 6105 5369 6105 5400 6105 5431 6105 5462 6128 5492 6105 5523 6105 5554 6105 5585 6105 5614 6105 5645 6105 5676 6128 5706 6151 5737 9056 5768 9056 5799 4906 5829 4883 5860 4883 5891 4860 5922 4860 5952 4883 5983 4883 6014 4952 6044 4906 6075 4906 6106 4929 6137 4952 6167 4952 6198 4952 6229 4929 6259 4883 6290 4860 6321 4883 6352 4906 6382 4952 6412 4952 6443 4929 6474 4952 6504 4422 6535 3776 6566 3753 6596 3753 6627 3730 6658 3730 6689 3753 6719 3753 6750 3776 6781 3799 6812 3799 6842 3799 6873 3822 6904 3822 6934 3822 6965 3799 6996 3799 7027 3799 7057 3822 7088 3822 7119 3822 7150 3799 7180 3799 7210 3799 7241 3822 7271 3822 7302 3799 7333 3799 7364 3822 7394 3868 7425 3822 7456 3799 7487 3799 7517 3822 7548 3822 7579 3822 7609 3799 7640 3822 7671 3822 7702 3822 7732 3799 7763 3730 7794 3730 7824 3753 7855 3845 7886 3822 7917 3822 7947 3822 7978 3822 8008 3822 8039 3822 8069 3822 8100 3822 8131 3822 8161 2670 8192 2647 8223 2624 8254 2624 8284 2624 8315 2647 8346 2647 8377 2716 8407 2693 8438 2693 8469 2693 8499 2716 8530 2693 8561 2693 8592 2693 8622 2693 8653 2693 8684 2716 8715 2716 8745 2716 8776 2693 8806 2693 8836 2716 8867 2716 8898 2716 8929 2716 8959 2716 8990 1470 9021 1447 9052 1447 9082 1447 9113 1447 9144 1470 9174 1470 9205 1447 9236 1447 9267 1447 9297 1447 9328 1447 9359 1470 9389 1516 9420 1470 9451 1470 9482 1470 9512 1470 9543 1470 9574 1493 9604 1424 9634 1401 9665 1401 9696 1424 9726 1470 9757 1447 9788 1447 9819 1447 9849 1470 9880 1493 9911 1470 9942 1470 9972 1493 10003 1493 10034 1516 10064 1493 10095 1493 10126 1493 10157 1493 10187 1516 10218 1516 10249 1493 10280 1493 10310 1493 10341 1493 10372 1493 10401 1493 10432 1516 10463 1493 10494 1470 10524 1447 10555 1447 10586 1447 10617 1447 10647 1447 10678 1447 10709 1470 10739 1493 10770 1516 10801 2762 10832 2762 10862 1562 10893 1539 10924 1516 10954 1516 10985 1516 11016 1539 11047 1539 11077 1516 11108 1516 11139 1539 11170 1539 11199 1539 11230 1539 11261 1539 11291 1470 11322 1470 11353 1470 11384 1493 11414 1516 11445 1516 11476 1516 11507 1516 11537 1562 11568 1562 11599 1539 11629 1539 11660 1539 11691 1562 11722 1562 11752 1539 11783 1516 11814 1516 11845 1539 11875 1562 11906 1562 11937 1562 11967 1562 11997 1562 12028 1562 12059 1562 12089 1562 12120 1586 12151 1586 12182 1562 12212 1586 12243 1539 12274 1516 12304 1516 12335 1516 12366 1516 12397 1516 12427 1516 12458 1516 12489 1516 12519 1539 12550 1562 12581 2808 12612 3914 12642 3914 12673 3914 12704 2808 12735 2785 12765 2785 12795 2808 12826 2831 12856 2831 12887 2831 12918 2831 12949 2831 12979 2854 13010 2854 13041 2831 13072 2831 13102 2831 13133 2854 13164 2854 13194 2854 13225 2854 13256 2854 13287 2854 13317 2854 13348 2854 13379 2854 13410 2854 13440 2854 13471 2877 13502 2877 13532 2854 13563 2854 13593 2808 13624 2808 13654 2785 13685 2808 13716 2808 13747 2831 13777 2877 13808 4030 13839 3960 13869 3960 13900 2900 13931 2900 13962 2877 13992 2877 14023 2900 14054 2900 14084 2831 14115 2831 14146 2831 14177 2831 14207 2923 14238 2900 14269 2900 14300 2854 14330 2831 14361 2831 14391 2854 14421 2923 14452 2900 14483 2900 14514 2923 14544 2923 14575 2923 14606 2900 14637 2900 14667 2900 14698 2946 14729 2923 14759 2923 14790 2923 14821 2923 14852 2946 14882 2946 14913 -4 14944 -4 14975 -4 15005 -4 15036 -4 15067 -4 15097 -4 15128 -4 15159 -4 15189 -4 15219 -4 15250 -4 15281 -4 15312 -4 15342 -4 15373 -4 15404 -4 15434 -4 15465 -4 15496 -4 15527 -4 15557 -4 15588 -4 15619 -4 15649 -4 15680 -4 15711 -4 15742 -4 15772 -4 15803 -4 15834 -4 15865 -4 15895 -4 15926 -4 15957 -4 15986 -4 16017 -4 16048 -4 16079 -4 16109 -4 16140 -4 16171 -4 16202 -4 16232 -4 16263 -4 16294 -4 16324 -4 16355 -4 16386 -4 16417 -4 16447 -4 16478 19 16509 19 16540 19 16570 19 16601 19 16632 19 16662 19 16693 19 16724 19 16755 19 16784 19 16815 19 16846 19 16877 19 16907 19 16938 19 16969 19 16999 19 17030 19 17061 42 17092 42 17122 42 17153 42 17184 42 17214 42 17245 42 17276 42 17307 42 17337 42 17368 42 17399 42 17430 42 17460 65 17491 65 17522 65 17552 65 17582 65 17613 65 17644 65 17674 65 17705 65 17736 65 17767 65 17797 65 17828 65 17859 65 17889 65 17920 65 17951 65 17982 65 18012 65 18043 65 18074 65 18105 65 18135 88 18166 88 18197 88 18227 88 18258 88 18289 88 18320 88 18350 88 18380 88 18411 88 18442 88 18472 88 18503 88 18534 88 18564 88 18595 88 18626 88 18657 88 18687 88 18718 88 18749 88 18779 88 18810 88 18841 88 18872 88 18902 88 18933 88 18964 88 18995 88 19025 88 19056 88 19087 88 19117 88 19148 88 19178 88 19209 88 19239 88 19270 88 19301 88 19332 88 19362 88 19393 88 19424 88 19454 88 19485 88 19516 88 19547 88 19577 88 19608 88 19639 88 19670 88 19700 88 19731 88 19762 88 19792 88 19823 88 19854 88 19885 88 19915 88 19946 88 19976 88 20007 88 20037 88 20068 88 20099 88 20129 88 20160 88 20191 88 20222 88 20252 88 20283 88 20314 88 20344 88 20375 88 20406 88 20437 88 20467 88 20498 88 20529 88 20560 88 20590 88 20621 88 20652 88 20682 88 20713 88 20744 88 20774 88 20804 88 20835 88 20866 111 20897 111 20927 226 20958 502 20989 755 21019 987 21050 1171 21081 1401 21112 1609 21142 1886 21173 2093 21204 2346 21235 2601 21265 2877 21296 3130 21327 3408 21357 3730 21388 3984 21419 4238 21450 4468 21480 4744 21511 5367 21511 5091 21480 4860 21450 4606 21419 4376 21388 4146 21357 3937 21327 3569 21296 3316 21265 3038 21235 2762 21204 2462 21173 2208 21142 1978 21112 1702 21081 1516 21050 1263 21019 1079 20989 872 20958 663 20927 341 20897 157 20866 134 20835 134 20804 134 20774 134 20744 134 20713 134 20682 134 20652 134 20621 134 20590 134 20560 134 20529 134 20498 134 20467 134 20437 134 20406 134 20375 134 20344 134 20314 134 20283 134 20252 134 20222 18901 20191 18901 20160 18901 20129 18878 20099 18809 20068 18809 20037 18809 20007 18878 19976 18878 19946 18901 19915 18901 19885 18878 19854 18878 19823 18878 19792 18878 19762 18878 19731 18740 19700 18855 19670 18878 19639 18878 19608 18878 19577 18878 19547 18878 19516 18855 19485 18832 19454 16988 19424 16942 19393 15213 19362 18855 19332 18878 19301 18878 19270 18878 19239 18878 19209 18878 19178 18878 19148 18878 19117 18878 19087 18878 19056 18878 19025 18878 18995 18878 18964 18832 18933 18855 18902 18878 18872 18878 18841 18878 18810 18855 18779 18832 18749 18855 18718 18855 18687 18855 18657 18855 18626 18717 18595 18809 18564 18855 18534 18855 18503 18855 18472 18855 18442 18855 18411 18832 18380 18809 18350 18717 18320 17011 18289 17011 18258 18832 18227 18855 18197 18855 18166 18855 18135 18855 18105 18855 18074 18855 18043 18855 18012 18855 17982 18855 17951 18855 17920 18855 17889 18855 17859 18855 17828 18855 17797 18924 17767 18924 17736 18924 17705 18924 17674 18878 17644 18855 17613 18809 17582 18763 17552 18717 17522 15305 17491 15305 17460 16965 17430 18809 17399 18832 17368 18832 17337 18832 17307 18832 17276 18832 17245 18809 17214 18809 17184 18832 17153 18832 17122 18832 17092 18832 17061 18832 17030 18832 16999 18878 16969 18901 16938 18901 16907 18924 16877 18901 16846 18901 16815 18901 16784 18878 16755 18878 16724 18901 16693 18901 16662 18901 16632 18901 16601 18901 16570 18901 16540 18878 16509 18855 16478 18809 16447 18809 16417 18832 16386 18832 16355 18809 16324 18809 16294 18809 16263 18809 16232 18809 16202 18809 16171 18809 16140 18809 16109 18786 16079 18809 16048 18809 16017 18809 15986 18809 15957 18809 15926 18809 15895 18809 15865 18809 15834 18763 15803 18786 15772 18809 15742 18809 15711 18809 15680 18809 15649 18786 15619 18763 15588 18809 15557 18809 15527 18809 15496 18809 15465 18809 15434 18809 15404 18809 15373 18809 15342 18786 15312 18809 15281 18809 15250 18809 15219 18786 15189 18786 15159 18740 15128 19731 15097 19731 15067 19731 15036 19708 15005 19685 14975 19662 14944 19639 14913 19616 14882 19570 14852 19570 14821 19547 14790 19501 14759 19455 14729 19455 14698 19662 14667 19685 14637 19570 14606 19662 14575 19547 14544 19731 14514 19754 14483 19777 14452 19777 14421 19800 14391 19800 14361 19800 14330 19777 14300 19777 14269 19616 14238 19570 14207 19570 14177 19593 14146 19616 14115 19639 14084 19639 14054 19639 14023 18786 13992 18786 13962 18763 13931 18763 13900 18786 13869 18786 13839 18763 13808 18763 13777 19846 13747 19869 13716 19846 13685 18786 13654 18763 13624 18763 13593 18763 13563 18763 13532 18786 13502 18786 13471 18763 13440 18671 13410 18740 13379 18763 13348 18763 13317 18786 13287 18763 13256 18763 13225 18740 13194 18763 13164 18763 13133 18763 13102 18763 13072 18763 13041 18740 13010 16965 12979 16965 12949 16988 12918 18602 12887 18763 12856 18763 12826 18763 12795 18763 12765 18740 12735 18763 12704 18763 12673 18763 12642 18763 12612 18763 12581 18740 12550 18717 12519 17772 12489 17726 12458 17703 12427 18717 12397 18763 12366 18763 12335 18763 12304 18763 12274 18763 12243 18740 12212 18763 12182 18763 12151 18763 12120 18717 12089 18763 12059 18763 12028 18763 11997 18832 11967 18832 11937 18832 11906 18832 11875 18809 11845 18763 11814 18740 11783 18740 11752 18740 11722 18763 11691 18763 11660 18763 11629 18763 11599 18763 11568 18763 11537 18763 11507 18763 11476 18763 11445 18763 11414 18740 11384 18763 11353 18763 11322 18763 11291 18740 11261 18740 11230 18763 11199 18763 11170 18740 11139 18740 11108 18740 11077 18740 11047 16988 11016 16988 10985 16965 10954 18694 10924 18740 10893 18740 10862 18763 10832 18740 10801 18740 10770 18740 10739 18740 10709 18832 10678 18832 10647 18832 10617 18832 10586 18740 10555 18740 10524 18740 10494 18717 10463 18717 10432 18740 10401 18740 10372 18740 10341 18740 10310 18740 10280 18717 10249 18740 10218 18740 10187 18740 10157 18740 10126 18740 10095 18740 10064 18740 10034 18740 10003 18717 9972 17726 9942 17703 9911 17703 9880 18740 9849 18740 9819 18740 9788 18740 9757 18671 9726 18717 9696 18740 9665 18740 9634 18740 9604 18740 9574 18740 9543 18717 9512 18740 9482 18740 9451 18740 9420 18740 9389 18602 9359 18602 9328 17541 9297 16965 9267 16965 9236 18717 9205 18740 9174 18740 9144 18740 9113 18740 9082 18740 9052 18740 9021 18694 8990 16965 8959 16965 8929 18579 8898 18717 8867 18740 8836 18740 8806 18740 8776 18740 8745 18740 8715 18740 8684 18717 8653 18671 8622 18717 8592 18717 8561 18740 8530 18740 8499 18740 8469 18717 8438 18717 8407 18717 8377 18740 8346 18717 8315 18717 8284 18717 8254 18740 8223 18717 8192 18717 8161 18717 8131 18740 8100 18740 8069 18740 8039 18717 8008 18717 7978 18717 7947 17564 7917 17611 7886 17634 7855 18786 7824 18809 7794 18809 7763 18809 7732 18717 7702 18717 7671 18717 7640 18694 7609 18717 7579 18717 7548 18717 7517 18717 7487 18648 7456 18694 7425 18717 7394 18717 7364 18717 7333 18717 7302 18717 7271 18694 7241 18694 7210 18717 7180 18717 7150 18717 7119 18717 7088 18717 7057 18717 7027 18717 6996 18717 6965 18717 6934 18717 6904 18694 6873 18694 6842 18717 6812 18717 6781 18717 6750 18717 6719 18694 6689 18671 6658 18717 6627 18717 6596 18717 6566 18694 6535 18717 6504 18717 6474 18717 6443 18694 6412 18694 6382 18717 6352 18717 6321 18717 6290 18717 6259 18694 6229 18671 6198 18694 6167 18717 6137 18717 6106 18694 6075 18694 6044 18717 6014 18717 5983 18694 5952 17726 5922 17703 5891 17703 5860 18786 5829 18786 5799 18786 5768 18786 5737 18763 5706 18717 5676 18694 5645 18648 5614 18694 5585 18717 5554 18717 5523 18694 5492 18648 5462 18671 5431 18694 5400 18694 5369 18717 5339 18717 5308 18694 5277 18671 5247 18763 5216 18763 5185 18786 5154 18786 5124 18786 5093 18786 5062 18763 5031 18763 5001 18717 4970 18694 4939 18694 4909 18694 4878 18648 4847 18694 4816 18694 4787 18694 4756 18694 4725 18694 4694 18694 4664 18694 4633 18694 4602 18694 4572 18694 4541 18694 4510 18694 4479 18694 4449 18694 4418 18694 4387 18694 4357 18694 4326 18694 4295 18694 4264 18648 4234 18694 4203 18694 4172 18694 4141 18579 4111 18533 4080 11270 4049 11270 4019 11270 3989 11270 3958 11270 3927 11270 3897 17564 3866 17587 3835 17587 3804 17541 3774 17472 3743 17703 3712 17726 3682 17726 3651 17726 3620 17726 3589 17726 3559 17726 3528 17726 3497 17703 3466 17703 3436 17541 3405 17726 3374 17726 3344 17726 3313 17726 3282 21552 3251 21552 3221 21552 3191 21552 3160 21552 3129 21552 3099 21552 3068 21552 3037 21552 3007 21552 2976 21552 2945 21552 2914 21552 2884 21552 2853 21552 2822 21552 2792 21552 2761 21552 2730 21552 2699 21552 2669 21552 2638 21552 2607 21552 2576 21552 2546 21552 2515 21552 2484 21552 2454 21552 2423 21552 2393 21552 2362 21552 2332 21552 2301 21552 2270 21552 2239 21552 2209 21552 2178 21552 2147 21552 2117 21552 2086 21552 2055 21552 2024 21552 1994 21552 1963 21552 1932 21552 1901 21552 1871 21552 1840 21552 1809 21552 1779 21552 1748 21552 1717 21552 1686 21552 1656 21552 1625 21552 1595 21552 1564 21552 1534 21552 1503 21552 1472 21552 1442 21552 1411 21529 1380 21529 1349 21529 1319 21529 1288 21529 1257 21529 1227 21529 1196 21529 1165 21529 1134 21529 1104 21529 1073 21529 1042 21529 1011 21529 981 21529 950 21529 919 21529 889 21506 858 21506 827 21506 797 21506 767 21506 736 21506 705 21506 674 21506 644 21506 613 21506 582 21506 552 21506 521 21506 490 21506 459 21506 429 21506 398 21506 367 21483 336 21483 306 21483 275 21483 244 21483 214 21483 183 21483 152 21483 121 21483 91 21483 60 21483 29 21437 29" filled="t">
            <v:fill color2="black"/>
            <v:imagedata r:id="rId6" o:title=""/>
            <w10:wrap type="tight"/>
          </v:shape>
        </w:pict>
      </w:r>
      <w:r w:rsidRPr="00163814">
        <w:rPr>
          <w:rFonts w:ascii="Times New Roman" w:hAnsi="Times New Roman"/>
        </w:rPr>
        <w:pict>
          <v:shape id="_x0000_s1026" type="#_x0000_t75" style="position:absolute;margin-left:-13.8pt;margin-top:14.1pt;width:230.1pt;height:306.75pt;z-index:1" wrapcoords="21023 29 21023 60 21023 91 21023 121 21046 152 21046 183 21046 214 21046 244 21046 275 21046 306 21046 336 21046 367 21046 398 21046 429 21069 459 21069 490 21069 521 21069 552 21069 582 21069 613 21069 644 21069 674 21069 705 21069 736 21092 767 21092 797 21092 827 21092 858 21092 889 21092 919 21092 950 21092 981 21092 1011 21092 1042 21092 1073 21092 1104 21092 1134 21092 1165 21092 1196 21092 1227 21092 1257 21115 1288 21115 1319 21115 1349 21115 1380 21115 1411 21115 1442 21115 1472 21115 1503 21115 1534 21115 1564 21115 1595 21115 1625 9587 1656 9448 1686 8549 1717 8526 1748 7673 1779 7212 1809 7165 1840 5875 1871 5829 1901 5829 1932 4122 1963 3246 1994 3200 2024 2346 2055 1470 2086 1447 2117 1424 2147 1424 2178 1378 2209 1355 2239 1355 2270 1378 2301 1447 2332 1424 2362 1424 2393 1447 2423 1447 2454 1447 2484 1424 2515 1424 2546 1447 2576 1447 2607 1447 2638 1447 2669 1447 2699 1424 2730 1424 2761 1447 2792 1447 2822 1447 2853 1447 2884 1424 2914 1424 2945 1447 2976 1470 3007 1447 3037 1447 3068 1424 3099 1424 3129 1447 3160 1470 3191 1447 3221 1447 3251 1424 3282 1447 3313 1447 3344 1447 3374 1447 3405 1447 3436 1447 3466 1447 3497 1447 3528 2323 3559 2346 3589 2393 3620 3177 3651 1539 3682 1447 3712 1424 3743 1424 3774 1424 3804 1447 3835 1562 3866 1355 3897 1355 3927 1378 3958 1447 3989 1447 4019 1424 4049 1424 4080 1378 4111 1355 4141 1355 4172 1378 4203 1424 4234 1401 4264 1424 4295 1447 4326 2254 4357 2300 4387 2277 4418 2277 4449 1493 4479 1447 4510 1447 4541 1424 4572 1424 4602 1447 4633 1447 4664 1447 4694 1355 4725 1355 4756 1355 4787 1447 4816 2323 4847 2300 4878 2300 4909 2300 4939 1470 4970 1447 5001 1447 5031 1424 5062 1424 5093 1447 5124 1447 5154 1424 5185 1424 5216 1401 5247 1424 5277 1424 5308 1447 5339 1424 5369 1424 5400 1424 5431 1447 5462 1447 5492 1447 5523 1424 5554 1424 5585 1424 5614 1424 5645 1424 5676 1447 5706 1355 5737 1355 5768 1355 5799 1447 5829 1447 5860 1424 5891 1424 5922 1424 5952 1447 5983 1470 6014 1355 6044 1355 6075 1355 6106 1447 6137 1401 6167 1401 6198 1401 6229 1424 6259 1424 6290 1424 6321 1424 6352 1424 6382 1447 6412 1447 6443 1424 6474 1424 6504 1424 6535 1447 6566 1447 6596 1447 6627 1424 6658 1424 6689 1424 6719 1424 6750 1424 6781 1424 6812 2231 6842 2231 6873 2231 6904 2277 6934 1493 6965 1447 6996 1447 7027 1424 7057 1424 7088 1424 7119 1424 7150 1447 7180 1401 7210 1401 7241 1401 7271 1401 7302 1447 7333 2277 7364 2277 7394 2277 7425 2277 7456 1447 7487 1424 7517 1424 7548 1424 7579 802 7609 779 7640 779 7671 779 7702 709 7732 709 7763 709 7794 709 7824 779 7855 779 7886 779 7917 779 7947 779 7978 779 8008 779 8039 779 8069 779 8100 779 8131 779 8161 779 8192 826 8223 779 8254 755 8284 755 8315 755 8346 755 8377 779 8407 779 8438 779 8469 755 8499 755 8530 755 8561 779 8592 802 8622 755 8653 755 8684 755 8715 755 8745 779 8776 779 8806 755 8836 755 8867 755 8898 755 8929 779 8959 755 8990 755 9021 755 9052 755 9082 755 9113 755 9144 779 9174 1424 9205 1401 9236 1401 9267 779 9297 755 9328 755 9359 755 9389 755 9420 755 9451 755 9482 755 9512 686 9543 686 9574 686 9604 709 9634 1378 9665 1378 9696 1401 9726 755 9757 732 9788 709 9819 709 9849 732 9880 732 9911 732 9942 732 9972 732 10003 732 10034 732 10064 802 10095 755 10126 732 10157 732 10187 732 10218 732 10249 755 10280 779 10310 755 10341 732 10372 732 10401 732 10432 732 10463 732 10494 732 10524 755 10555 2231 10586 2254 10617 779 10647 755 10678 732 10709 732 10739 732 10770 755 10801 755 10832 732 10862 732 10893 732 10924 755 10954 686 10985 686 11016 686 11047 686 11077 779 11108 755 11139 732 11170 732 11199 732 11230 732 11261 755 11291 732 11322 709 11353 709 11384 709 11414 732 11445 1286 11476 1309 11507 1286 11537 779 11568 755 11599 755 11629 732 11660 732 11691 755 11722 755 11752 755 11783 709 11814 709 11845 709 11875 732 11906 755 11937 1309 11967 1309 11997 755 12028 709 12059 709 12089 709 12120 732 12151 755 12182 755 12212 755 12243 755 12274 755 12304 755 12335 755 12366 755 12397 779 12427 755 12458 755 12489 755 12519 755 12550 779 12581 779 12612 755 12642 755 12673 755 12704 755 12735 779 12765 802 12795 779 12826 755 12856 755 12887 779 12918 779 12949 779 12979 779 13010 802 13041 779 13072 779 13102 779 13133 779 13164 779 13194 755 13225 732 13256 732 13287 732 13317 732 13348 732 13379 732 13410 732 13440 755 13471 755 13502 802 13532 849 13563 1401 13593 1378 13624 1355 13654 1355 13685 1378 13716 1378 13747 1401 13777 1401 13808 1424 13839 1470 13869 1424 13900 1401 13931 1401 13962 1424 13992 1470 14023 1447 14054 1447 14084 1401 14115 1378 14146 1378 14177 1378 14207 1609 14238 1286 14269 1286 14300 1286 14330 1309 14361 1332 14391 1355 14421 1378 14452 1401 14483 1355 14514 1332 14544 1332 14575 1355 14606 1447 14637 1447 14667 1447 14698 1447 14729 1470 14759 1493 14790 1516 14821 1493 14852 1470 14882 1470 14913 1470 14944 1447 14975 1447 15005 1447 15036 1332 15067 1263 15097 1240 15128 1217 15159 1217 15189 1217 15219 1240 15250 1263 15281 1286 15312 1332 15342 1378 15373 1401 15404 2831 15434 1679 15465 1656 15496 1679 15527 2323 15557 1702 15588 1539 15619 1539 15649 1539 15680 1470 15711 1424 15742 1424 15772 1424 15803 1424 15834 1447 15865 1470 15895 1470 15926 1470 15957 1079 15986 1056 16017 1056 16048 1079 16079 1148 16109 1378 16140 1424 16171 1447 16202 1493 16232 1609 16263 1493 16294 1447 16324 1424 16355 1424 16386 1240 16417 1217 16447 1240 16478 1263 16509 1332 16540 1355 16570 1378 16601 1424 16632 1447 16662 1470 16693 1493 16724 1240 16755 1194 16784 1194 16815 1217 16846 1539 16877 1725 16907 1725 16938 1955 16969 1748 16999 1725 17030 1725 17061 1748 17092 2047 17122 2047 17153 2024 17184 2024 17214 2024 17245 2047 17276 2024 17307 2024 17337 2024 17368 2001 17399 2001 17430 2024 17460 1562 17491 1562 17522 1562 17552 1562 17582 1562 17613 2047 17644 2877 17674 3707 17705 4261 17736 4560 17767 5367 17797 5806 17828 6312 17859 6405 17889 7327 17920 7627 17951 8480 17982 8918 18012 1632 18043 1632 18074 1609 18105 1609 18135 1609 18166 1609 18197 1632 18227 1656 18258 2462 18289 3292 18320 3339 18350 4146 18380 4976 18411 4999 18442 5436 18472 5875 18503 7165 18534 7189 18564 7212 18595 8526 18626 8526 18657 8572 18687 9471 18718 9517 18749 10624 18779 10624 18810 10624 18841 10624 18872 10647 18902 10647 18933 10670 18964 10670 18995 10693 19025 10693 19056 10716 19087 10739 19117 10739 19148 10762 19178 10762 19209 10786 19239 10809 19270 10809 19301 10832 19332 10855 19362 10855 19393 10878 19424 10901 19454 10924 19485 10924 19516 10947 19547 11385 19577 11477 19608 11500 19639 11523 19670 11546 19700 14313 19731 14313 19762 15051 19792 15074 19823 -4 21173 -4 21204 -4 21235 157 21265 341 21296 548 21327 709 21357 987 21388 1240 21419 1470 21450 1748 21480 2047 21511 21552 21511 2462 21480 2185 21450 1863 21419 1656 21388 1378 21357 1171 21327 895 21296 21552 21265 21552 21235 249 21204 88 21173 15282 19823 15305 19792 15305 19762 15305 19731 15305 19700 15305 19670 15305 19639 15282 19608 15259 19577 15282 19547 15305 19516 15305 19485 15282 19454 15351 19424 15374 19393 15374 19362 15374 19332 15374 19301 15374 19270 15351 19239 15351 19209 15328 19178 15305 19148 15305 19117 15305 19087 15305 19056 15305 19025 15305 18995 15305 18964 15282 18933 15305 18902 15305 18872 15305 18841 15305 18810 15305 18779 15282 18749 15282 18718 15282 18687 15305 18657 15305 18626 15282 18595 15282 18564 15305 18534 15305 18503 15305 18472 15305 18442 15305 18411 15305 18380 15305 18350 15305 18320 15305 18289 15282 18258 15166 18227 15259 18197 15282 18166 15305 18135 15305 18105 15305 18074 15305 18043 15282 18012 15236 17982 14382 17951 14382 17920 14382 17889 15259 17859 15282 17828 15305 17797 15305 17767 15305 17736 15282 17705 15282 17674 15259 17644 15282 17613 15305 17582 15305 17552 15305 17522 15282 17491 15143 17460 15074 17430 15074 17399 15259 17368 15282 17337 15305 17307 15305 17276 15282 17245 15213 17214 15259 17184 15282 17153 15305 17122 15305 17092 15305 17061 15305 17030 15282 16999 15282 16969 15305 16938 15305 16907 15305 16877 15282 16846 15282 16815 15259 16784 15282 16755 15305 16724 15305 16693 15305 16662 15282 16632 15282 16601 15282 16570 15305 16540 15305 16509 15305 16478 15305 16447 15305 16417 15282 16386 15282 16355 15305 16324 15305 16294 15282 16263 15166 16232 15259 16202 15282 16171 15305 16140 15305 16109 15305 16079 15282 16048 15259 16017 15282 15986 15305 15957 15305 15926 15282 15895 15282 15865 15282 15834 15282 15803 15282 15772 15259 15742 15282 15711 15282 15680 15305 15649 15305 15619 15282 15588 15259 15557 15282 15527 15282 15496 15282 15465 15282 15434 15143 15404 15143 15373 15120 15342 14359 15312 14359 15281 14359 15250 14359 15219 14359 15189 14359 15159 14359 15128 14359 15097 14359 15067 14359 15036 14359 15005 14359 14975 14359 14944 14359 14913 14359 14882 14359 14852 14359 14821 14359 14790 14359 14759 14359 14729 14359 14698 14359 14667 14359 14637 14359 14606 14359 14575 14359 14544 14359 14514 14359 14483 14359 14452 14359 14421 14359 14391 14359 14361 14359 14330 14359 14300 14359 14269 14359 14238 14359 14207 14359 14177 14359 14146 14359 14115 14359 14084 14359 14054 21552 14023 21552 13992 21552 13962 21552 13931 21552 13900 21552 13869 21552 13839 21552 13808 21552 13777 21552 13747 21552 13716 21552 13685 21552 13654 21552 13624 21552 13593 21552 13563 21552 13532 21552 13502 21552 13471 21552 13440 21552 13410 21552 13379 21552 13348 21552 13317 21552 13287 21552 13256 21552 13225 21552 13194 21552 13164 21552 13133 21552 13102 21552 13072 21552 13041 21552 13010 21552 12979 21552 12949 21552 12918 21552 12887 21552 12856 21552 12826 21552 12795 21552 12765 21552 12735 21552 12704 21552 12673 21552 12642 21552 12612 21552 12581 21552 12550 21552 12519 21552 12489 21552 12458 21552 12427 21552 12397 21552 12366 21552 12335 21552 12304 21552 12274 21552 12243 21552 12212 21552 12182 21552 12151 21552 12120 21552 12089 21552 12059 21552 12028 21552 11997 21552 11967 21552 11937 21552 11906 21552 11875 21552 11845 21552 11814 21552 11783 21552 11752 21552 11722 21552 11691 21552 11660 21552 11629 21552 11599 21552 11568 21552 11537 21552 11507 21552 11476 21552 11445 21552 11414 21529 11384 21529 11353 21529 11322 21529 11291 21529 11261 21529 11230 21529 11199 21529 11170 21529 11139 21529 11108 21529 11077 21529 11047 21529 11016 21529 10985 21529 10954 21529 10924 21529 10893 21529 10862 21529 10832 21529 10801 21529 10770 21529 10739 21529 10709 21529 10678 21529 10647 21529 10617 21529 10586 21529 10555 21529 10524 21506 10494 21506 10463 21506 10432 21506 10401 21506 10372 21506 10341 21506 10310 21506 10280 21506 10249 21506 10218 21506 10187 21506 10157 21506 10126 21506 10095 21506 10064 21506 10034 21506 10003 21506 9972 21506 9942 21506 9911 21506 9880 21483 9849 21483 9819 21483 9788 21483 9757 21483 9726 21483 9696 21483 9665 21483 9634 21483 9604 21483 9574 21483 9543 21483 9512 21483 9482 21483 9451 21483 9420 21483 9389 21483 9359 21483 9328 21483 9297 21483 9267 21483 9236 21483 9205 21483 9174 21483 9144 21483 9113 21483 9082 21483 9052 21460 9021 21460 8990 21460 8959 21460 8929 21460 8898 21460 8867 21460 8836 21460 8806 21460 8776 21460 8745 21460 8715 21460 8684 21460 8653 21460 8622 21460 8592 21460 8561 21460 8530 21460 8499 21460 8469 21460 8438 21460 8407 21437 8377 21437 8346 21437 8315 21437 8284 21437 8254 21437 8223 21437 8192 21437 8161 21437 8131 21437 8100 21437 8069 21437 8039 21437 8008 21437 7978 21437 7947 21437 7917 21437 7886 21437 7855 21437 7824 21437 7794 21437 7763 21437 7732 21414 7702 21414 7671 21414 7640 21414 7609 21414 7579 21414 7548 21414 7517 21414 7487 21414 7456 21414 7425 21414 7394 21414 7364 21414 7333 21414 7302 21414 7271 21414 7241 21414 7210 21414 7180 21414 7150 21414 7119 21414 7088 21414 7057 21391 7027 21391 6996 21391 6965 21391 6934 21391 6904 21391 6873 21391 6842 21391 6812 21391 6781 21391 6750 21391 6719 21391 6689 21391 6658 21391 6627 21391 6596 21391 6566 21391 6535 21368 6504 21368 6474 21368 6443 21368 6412 21368 6382 21368 6352 21368 6321 21368 6290 21368 6259 21368 6229 21368 6198 21368 6167 21368 6137 21368 6106 21368 6075 21368 6044 21368 6014 21368 5983 21368 5952 21368 5922 21368 5891 21345 5860 21345 5829 21345 5799 21345 5768 21345 5737 21345 5706 21345 5676 21345 5645 21345 5614 21345 5585 21345 5554 21345 5523 21345 5492 21345 5462 21345 5431 21345 5400 21345 5369 21345 5339 21322 5308 21322 5277 21322 5247 21322 5216 21322 5185 21322 5154 21322 5124 21322 5093 21322 5062 21322 5031 21322 5001 21322 4970 21322 4939 21322 4909 21322 4878 21322 4847 21322 4816 21322 4787 21322 4756 21322 4725 21299 4694 21299 4664 21299 4633 21299 4602 21299 4572 21299 4541 21299 4510 21299 4479 21299 4449 21299 4418 21299 4387 21299 4357 21299 4326 21299 4295 21299 4264 21299 4234 21299 4203 21276 4172 21276 4141 21276 4111 21276 4080 21276 4049 21276 4019 21276 3989 21276 3958 21276 3927 21276 3897 21276 3866 21276 3835 21276 3804 21276 3774 21276 3743 21276 3712 21276 3682 21276 3651 21253 3620 21253 3589 21253 3559 21253 3528 21253 3497 21253 3466 21253 3436 21253 3405 21253 3374 21253 3344 21253 3313 21253 3282 21253 3251 21253 3221 21253 3191 21230 3160 21230 3129 21230 3099 21230 3068 21230 3037 21230 3007 21230 2976 21230 2945 21230 2914 21230 2884 21230 2853 21230 2822 21230 2792 21230 2761 21230 2730 21230 2699 21207 2669 21207 2638 21207 2607 21207 2576 21207 2546 21207 2515 21207 2484 21207 2454 21207 2423 21207 2393 21207 2362 21207 2332 21207 2301 21207 2270 21184 2239 21184 2209 21184 2178 21184 2147 21184 2117 21184 2086 21184 2055 21184 2024 21184 1994 21184 1963 21184 1932 21184 1901 21184 1871 21184 1840 21161 1809 21161 1779 21161 1748 21161 1717 21161 1686 21161 1656 21161 1625 21161 1595 21161 1564 21161 1534 21161 1503 21161 1472 21161 1442 21161 1411 21138 1380 21138 1349 21138 1319 21138 1288 21138 1257 21138 1227 21138 1196 21138 1165 21138 1134 21138 1104 21138 1073 21138 1042 21138 1011 21115 981 21115 950 21115 919 21115 889 21115 858 21115 827 21115 797 21115 767 21115 736 21115 705 21115 674 21115 644 21115 613 21115 582 21115 552 21092 521 21092 490 21092 459 21092 429 21092 398 21092 367 21092 336 21092 306 21069 275 21069 244 21069 214 21069 183 21069 152 21069 121 21069 91 21069 60 21069 29 21023 29" filled="t">
            <v:fill color2="black"/>
            <v:imagedata r:id="rId7" o:title=""/>
            <w10:wrap type="tight"/>
          </v:shape>
        </w:pict>
      </w:r>
    </w:p>
    <w:p w:rsidR="007F6FA5" w:rsidRPr="00163814" w:rsidRDefault="007F6FA5">
      <w:pPr>
        <w:rPr>
          <w:rFonts w:ascii="Times New Roman" w:hAnsi="Times New Roman"/>
        </w:rPr>
      </w:pPr>
    </w:p>
    <w:p w:rsidR="007F6FA5" w:rsidRPr="00163814" w:rsidRDefault="007F6FA5">
      <w:pPr>
        <w:rPr>
          <w:rFonts w:ascii="Times New Roman" w:hAnsi="Times New Roman"/>
        </w:rPr>
      </w:pPr>
    </w:p>
    <w:p w:rsidR="007F6FA5" w:rsidRPr="00163814" w:rsidRDefault="007F6FA5">
      <w:pPr>
        <w:rPr>
          <w:rFonts w:ascii="Times New Roman" w:hAnsi="Times New Roman"/>
        </w:rPr>
      </w:pPr>
    </w:p>
    <w:p w:rsidR="007F6FA5" w:rsidRPr="00163814" w:rsidRDefault="007F6FA5">
      <w:pPr>
        <w:rPr>
          <w:rFonts w:ascii="Times New Roman" w:hAnsi="Times New Roman"/>
        </w:rPr>
      </w:pPr>
    </w:p>
    <w:p w:rsidR="007F6FA5" w:rsidRPr="00163814" w:rsidRDefault="007F6FA5">
      <w:pPr>
        <w:rPr>
          <w:rFonts w:ascii="Times New Roman" w:hAnsi="Times New Roman"/>
        </w:rPr>
      </w:pPr>
    </w:p>
    <w:p w:rsidR="007F6FA5" w:rsidRPr="00163814" w:rsidRDefault="007F6FA5">
      <w:pPr>
        <w:rPr>
          <w:rFonts w:ascii="Times New Roman" w:hAnsi="Times New Roman"/>
        </w:rPr>
      </w:pPr>
    </w:p>
    <w:p w:rsidR="007F6FA5" w:rsidRPr="00163814" w:rsidRDefault="007F6FA5">
      <w:pPr>
        <w:rPr>
          <w:rFonts w:ascii="Times New Roman" w:hAnsi="Times New Roman"/>
        </w:rPr>
      </w:pPr>
    </w:p>
    <w:p w:rsidR="007F6FA5" w:rsidRPr="00163814" w:rsidRDefault="007F6FA5">
      <w:pPr>
        <w:rPr>
          <w:rFonts w:ascii="Times New Roman" w:hAnsi="Times New Roman"/>
        </w:rPr>
      </w:pPr>
    </w:p>
    <w:p w:rsidR="007F6FA5" w:rsidRPr="00163814" w:rsidRDefault="007F6FA5">
      <w:pPr>
        <w:rPr>
          <w:rFonts w:ascii="Times New Roman" w:hAnsi="Times New Roman"/>
        </w:rPr>
      </w:pPr>
    </w:p>
    <w:p w:rsidR="007F6FA5" w:rsidRPr="00163814" w:rsidRDefault="007F6FA5">
      <w:pPr>
        <w:rPr>
          <w:rFonts w:ascii="Times New Roman" w:hAnsi="Times New Roman"/>
        </w:rPr>
      </w:pPr>
    </w:p>
    <w:p w:rsidR="007F6FA5" w:rsidRPr="00163814" w:rsidRDefault="007F6FA5">
      <w:pPr>
        <w:rPr>
          <w:rFonts w:ascii="Times New Roman" w:hAnsi="Times New Roman"/>
        </w:rPr>
      </w:pPr>
    </w:p>
    <w:p w:rsidR="007F6FA5" w:rsidRPr="00163814" w:rsidRDefault="007F6FA5">
      <w:pPr>
        <w:rPr>
          <w:rFonts w:ascii="Times New Roman" w:hAnsi="Times New Roman"/>
        </w:rPr>
      </w:pPr>
    </w:p>
    <w:p w:rsidR="007F6FA5" w:rsidRPr="00163814" w:rsidRDefault="007F6FA5">
      <w:pPr>
        <w:rPr>
          <w:rFonts w:ascii="Times New Roman" w:hAnsi="Times New Roman"/>
        </w:rPr>
      </w:pPr>
    </w:p>
    <w:p w:rsidR="007F6FA5" w:rsidRPr="00163814" w:rsidRDefault="007F6FA5">
      <w:pPr>
        <w:rPr>
          <w:rFonts w:ascii="Times New Roman" w:hAnsi="Times New Roman"/>
        </w:rPr>
      </w:pPr>
    </w:p>
    <w:p w:rsidR="007F6FA5" w:rsidRPr="00163814" w:rsidRDefault="007F6FA5">
      <w:pPr>
        <w:rPr>
          <w:rFonts w:ascii="Times New Roman" w:hAnsi="Times New Roman"/>
        </w:rPr>
      </w:pPr>
    </w:p>
    <w:tbl>
      <w:tblPr>
        <w:tblW w:w="0" w:type="auto"/>
        <w:tblLayout w:type="fixed"/>
        <w:tblLook w:val="0000" w:firstRow="0" w:lastRow="0" w:firstColumn="0" w:lastColumn="0" w:noHBand="0" w:noVBand="0"/>
      </w:tblPr>
      <w:tblGrid>
        <w:gridCol w:w="4675"/>
        <w:gridCol w:w="4674"/>
      </w:tblGrid>
      <w:tr w:rsidR="007F6FA5" w:rsidRPr="00163814">
        <w:tc>
          <w:tcPr>
            <w:tcW w:w="4675"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jc w:val="center"/>
              <w:rPr>
                <w:rFonts w:ascii="Times New Roman" w:hAnsi="Times New Roman" w:cs="Times New Roman"/>
                <w:sz w:val="24"/>
                <w:szCs w:val="24"/>
              </w:rPr>
            </w:pPr>
            <w:r w:rsidRPr="00163814">
              <w:rPr>
                <w:rFonts w:ascii="Times New Roman" w:hAnsi="Times New Roman" w:cs="Times New Roman"/>
                <w:sz w:val="24"/>
                <w:szCs w:val="24"/>
              </w:rPr>
              <w:t>User Story</w:t>
            </w:r>
          </w:p>
        </w:tc>
        <w:tc>
          <w:tcPr>
            <w:tcW w:w="4674"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jc w:val="center"/>
              <w:rPr>
                <w:rFonts w:ascii="Times New Roman" w:hAnsi="Times New Roman"/>
              </w:rPr>
            </w:pPr>
            <w:proofErr w:type="gramStart"/>
            <w:r w:rsidRPr="00163814">
              <w:rPr>
                <w:rFonts w:ascii="Times New Roman" w:hAnsi="Times New Roman" w:cs="Times New Roman"/>
                <w:sz w:val="24"/>
                <w:szCs w:val="24"/>
              </w:rPr>
              <w:t>:Checkmark</w:t>
            </w:r>
            <w:proofErr w:type="gramEnd"/>
            <w:r w:rsidRPr="00163814">
              <w:rPr>
                <w:rFonts w:ascii="Times New Roman" w:hAnsi="Times New Roman" w:cs="Times New Roman"/>
                <w:sz w:val="24"/>
                <w:szCs w:val="24"/>
              </w:rPr>
              <w:t xml:space="preserve"> if satisfied:</w:t>
            </w:r>
            <w:r w:rsidRPr="00163814">
              <w:rPr>
                <w:rFonts w:ascii="Times New Roman" w:hAnsi="Times New Roman" w:cs="Times New Roman"/>
                <w:sz w:val="24"/>
                <w:szCs w:val="24"/>
              </w:rPr>
              <w:br/>
              <w:t>:X if not satisfied:</w:t>
            </w:r>
          </w:p>
        </w:tc>
      </w:tr>
      <w:tr w:rsidR="007F6FA5" w:rsidRPr="00163814">
        <w:tc>
          <w:tcPr>
            <w:tcW w:w="4675"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cs="Times New Roman"/>
                <w:sz w:val="24"/>
                <w:szCs w:val="24"/>
              </w:rPr>
            </w:pPr>
          </w:p>
          <w:p w:rsidR="007F6FA5" w:rsidRPr="00163814" w:rsidRDefault="007F6FA5">
            <w:pPr>
              <w:spacing w:after="0" w:line="100" w:lineRule="atLeast"/>
              <w:rPr>
                <w:rFonts w:ascii="Times New Roman" w:hAnsi="Times New Roman" w:cs="Times New Roman"/>
                <w:sz w:val="24"/>
                <w:szCs w:val="24"/>
              </w:rPr>
            </w:pPr>
            <w:r w:rsidRPr="00163814">
              <w:rPr>
                <w:rFonts w:ascii="Times New Roman" w:hAnsi="Times New Roman" w:cs="Times New Roman"/>
                <w:sz w:val="24"/>
                <w:szCs w:val="24"/>
              </w:rPr>
              <w:t>As a small business owner, I want to be able to predict the amount of sales on a certain day so that I can schedule employees accordingly.</w:t>
            </w:r>
          </w:p>
          <w:p w:rsidR="007F6FA5" w:rsidRPr="00163814" w:rsidRDefault="007F6FA5">
            <w:pPr>
              <w:spacing w:after="0" w:line="100" w:lineRule="atLeast"/>
              <w:rPr>
                <w:rFonts w:ascii="Times New Roman" w:hAnsi="Times New Roman" w:cs="Times New Roman"/>
                <w:sz w:val="24"/>
                <w:szCs w:val="24"/>
              </w:rPr>
            </w:pPr>
          </w:p>
        </w:tc>
        <w:tc>
          <w:tcPr>
            <w:tcW w:w="4674"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rPr>
            </w:pPr>
            <w:r w:rsidRPr="00163814">
              <w:rPr>
                <w:rFonts w:ascii="Times New Roman" w:hAnsi="Times New Roman" w:cs="Times New Roman"/>
                <w:sz w:val="24"/>
                <w:szCs w:val="24"/>
              </w:rPr>
              <w:t>X</w:t>
            </w:r>
          </w:p>
        </w:tc>
      </w:tr>
      <w:tr w:rsidR="007F6FA5" w:rsidRPr="00163814">
        <w:tc>
          <w:tcPr>
            <w:tcW w:w="4675"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cs="Times New Roman"/>
                <w:sz w:val="24"/>
                <w:szCs w:val="24"/>
              </w:rPr>
            </w:pPr>
          </w:p>
          <w:p w:rsidR="007F6FA5" w:rsidRPr="00163814" w:rsidRDefault="007F6FA5">
            <w:pPr>
              <w:spacing w:after="0" w:line="100" w:lineRule="atLeast"/>
              <w:rPr>
                <w:rFonts w:ascii="Times New Roman" w:hAnsi="Times New Roman" w:cs="Times New Roman"/>
                <w:sz w:val="24"/>
                <w:szCs w:val="24"/>
              </w:rPr>
            </w:pPr>
            <w:r w:rsidRPr="00163814">
              <w:rPr>
                <w:rFonts w:ascii="Times New Roman" w:hAnsi="Times New Roman" w:cs="Times New Roman"/>
                <w:sz w:val="24"/>
                <w:szCs w:val="24"/>
              </w:rPr>
              <w:t>As a small business owner, I want to be able to predict the amount of income on a certain day so that I can account for potential sales.</w:t>
            </w:r>
          </w:p>
          <w:p w:rsidR="007F6FA5" w:rsidRPr="00163814" w:rsidRDefault="007F6FA5">
            <w:pPr>
              <w:spacing w:after="0" w:line="100" w:lineRule="atLeast"/>
              <w:rPr>
                <w:rFonts w:ascii="Times New Roman" w:hAnsi="Times New Roman" w:cs="Times New Roman"/>
                <w:sz w:val="24"/>
                <w:szCs w:val="24"/>
              </w:rPr>
            </w:pPr>
          </w:p>
        </w:tc>
        <w:tc>
          <w:tcPr>
            <w:tcW w:w="4674"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rPr>
            </w:pPr>
            <w:r w:rsidRPr="00163814">
              <w:rPr>
                <w:rStyle w:val="st"/>
                <w:rFonts w:ascii="Segoe UI Symbol" w:hAnsi="Segoe UI Symbol" w:cs="Segoe UI Symbol"/>
              </w:rPr>
              <w:t>✓</w:t>
            </w:r>
          </w:p>
        </w:tc>
      </w:tr>
      <w:tr w:rsidR="007F6FA5" w:rsidRPr="00163814">
        <w:tc>
          <w:tcPr>
            <w:tcW w:w="4675"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cs="Times New Roman"/>
                <w:sz w:val="24"/>
                <w:szCs w:val="24"/>
              </w:rPr>
            </w:pPr>
          </w:p>
          <w:p w:rsidR="007F6FA5" w:rsidRPr="00163814" w:rsidRDefault="007F6FA5">
            <w:pPr>
              <w:spacing w:after="0" w:line="100" w:lineRule="atLeast"/>
              <w:rPr>
                <w:rFonts w:ascii="Times New Roman" w:hAnsi="Times New Roman" w:cs="Times New Roman"/>
                <w:sz w:val="24"/>
                <w:szCs w:val="24"/>
              </w:rPr>
            </w:pPr>
            <w:r w:rsidRPr="00163814">
              <w:rPr>
                <w:rFonts w:ascii="Times New Roman" w:hAnsi="Times New Roman" w:cs="Times New Roman"/>
                <w:sz w:val="24"/>
                <w:szCs w:val="24"/>
              </w:rPr>
              <w:t>As a small business owner, I want to be able to input the total revenue made for the day into the database upon closing so that I can use that data to update the accuracy of the software.</w:t>
            </w:r>
          </w:p>
          <w:p w:rsidR="007F6FA5" w:rsidRPr="00163814" w:rsidRDefault="007F6FA5">
            <w:pPr>
              <w:spacing w:after="0" w:line="100" w:lineRule="atLeast"/>
              <w:rPr>
                <w:rFonts w:ascii="Times New Roman" w:hAnsi="Times New Roman" w:cs="Times New Roman"/>
                <w:sz w:val="24"/>
                <w:szCs w:val="24"/>
              </w:rPr>
            </w:pPr>
          </w:p>
        </w:tc>
        <w:tc>
          <w:tcPr>
            <w:tcW w:w="4674"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rPr>
            </w:pPr>
            <w:r w:rsidRPr="00163814">
              <w:rPr>
                <w:rStyle w:val="st"/>
                <w:rFonts w:ascii="Segoe UI Symbol" w:hAnsi="Segoe UI Symbol" w:cs="Segoe UI Symbol"/>
              </w:rPr>
              <w:t>✓</w:t>
            </w:r>
          </w:p>
        </w:tc>
      </w:tr>
      <w:tr w:rsidR="007F6FA5" w:rsidRPr="00163814">
        <w:tc>
          <w:tcPr>
            <w:tcW w:w="4675"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cs="Times New Roman"/>
                <w:sz w:val="24"/>
                <w:szCs w:val="24"/>
              </w:rPr>
            </w:pPr>
          </w:p>
          <w:p w:rsidR="007F6FA5" w:rsidRPr="00163814" w:rsidRDefault="007F6FA5">
            <w:pPr>
              <w:spacing w:after="0" w:line="100" w:lineRule="atLeast"/>
              <w:rPr>
                <w:rFonts w:ascii="Times New Roman" w:hAnsi="Times New Roman" w:cs="Times New Roman"/>
                <w:sz w:val="24"/>
                <w:szCs w:val="24"/>
              </w:rPr>
            </w:pPr>
            <w:r w:rsidRPr="00163814">
              <w:rPr>
                <w:rFonts w:ascii="Times New Roman" w:hAnsi="Times New Roman" w:cs="Times New Roman"/>
                <w:sz w:val="24"/>
                <w:szCs w:val="24"/>
              </w:rPr>
              <w:lastRenderedPageBreak/>
              <w:t>As a small business owner, I want to use my sales report from past years so that I can get an estimate prediction of future sales.</w:t>
            </w:r>
          </w:p>
          <w:p w:rsidR="007F6FA5" w:rsidRPr="00163814" w:rsidRDefault="007F6FA5">
            <w:pPr>
              <w:spacing w:after="0" w:line="100" w:lineRule="atLeast"/>
              <w:rPr>
                <w:rFonts w:ascii="Times New Roman" w:hAnsi="Times New Roman" w:cs="Times New Roman"/>
                <w:sz w:val="24"/>
                <w:szCs w:val="24"/>
              </w:rPr>
            </w:pPr>
          </w:p>
        </w:tc>
        <w:tc>
          <w:tcPr>
            <w:tcW w:w="4674"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rPr>
            </w:pPr>
            <w:r w:rsidRPr="00163814">
              <w:rPr>
                <w:rStyle w:val="st"/>
                <w:rFonts w:ascii="Segoe UI Symbol" w:hAnsi="Segoe UI Symbol" w:cs="Segoe UI Symbol"/>
              </w:rPr>
              <w:lastRenderedPageBreak/>
              <w:t>✓</w:t>
            </w:r>
          </w:p>
        </w:tc>
      </w:tr>
      <w:tr w:rsidR="007F6FA5" w:rsidRPr="00163814">
        <w:tc>
          <w:tcPr>
            <w:tcW w:w="4675"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cs="Times New Roman"/>
                <w:sz w:val="24"/>
                <w:szCs w:val="24"/>
              </w:rPr>
            </w:pPr>
          </w:p>
          <w:p w:rsidR="007F6FA5" w:rsidRPr="00163814" w:rsidRDefault="007F6FA5">
            <w:pPr>
              <w:spacing w:after="0" w:line="100" w:lineRule="atLeast"/>
              <w:rPr>
                <w:rFonts w:ascii="Times New Roman" w:hAnsi="Times New Roman" w:cs="Times New Roman"/>
                <w:sz w:val="24"/>
                <w:szCs w:val="24"/>
              </w:rPr>
            </w:pPr>
            <w:r w:rsidRPr="00163814">
              <w:rPr>
                <w:rFonts w:ascii="Times New Roman" w:hAnsi="Times New Roman" w:cs="Times New Roman"/>
                <w:sz w:val="24"/>
                <w:szCs w:val="24"/>
              </w:rPr>
              <w:t>As a small business owner, I want to use sales reports from past years so that I can see requirements needed to hit specific sales margins.</w:t>
            </w:r>
          </w:p>
          <w:p w:rsidR="007F6FA5" w:rsidRPr="00163814" w:rsidRDefault="007F6FA5">
            <w:pPr>
              <w:spacing w:after="0" w:line="100" w:lineRule="atLeast"/>
              <w:rPr>
                <w:rFonts w:ascii="Times New Roman" w:hAnsi="Times New Roman" w:cs="Times New Roman"/>
                <w:sz w:val="24"/>
                <w:szCs w:val="24"/>
              </w:rPr>
            </w:pPr>
          </w:p>
        </w:tc>
        <w:tc>
          <w:tcPr>
            <w:tcW w:w="4674"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rPr>
            </w:pPr>
            <w:r w:rsidRPr="00163814">
              <w:rPr>
                <w:rStyle w:val="st"/>
                <w:rFonts w:ascii="Segoe UI Symbol" w:hAnsi="Segoe UI Symbol" w:cs="Segoe UI Symbol"/>
              </w:rPr>
              <w:t>✓</w:t>
            </w:r>
          </w:p>
        </w:tc>
      </w:tr>
      <w:tr w:rsidR="007F6FA5" w:rsidRPr="00163814">
        <w:tc>
          <w:tcPr>
            <w:tcW w:w="4675"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cs="Times New Roman"/>
                <w:sz w:val="24"/>
                <w:szCs w:val="24"/>
              </w:rPr>
            </w:pPr>
          </w:p>
          <w:p w:rsidR="007F6FA5" w:rsidRPr="00163814" w:rsidRDefault="007F6FA5">
            <w:pPr>
              <w:spacing w:after="0" w:line="100" w:lineRule="atLeast"/>
              <w:rPr>
                <w:rFonts w:ascii="Times New Roman" w:hAnsi="Times New Roman" w:cs="Times New Roman"/>
                <w:sz w:val="24"/>
                <w:szCs w:val="24"/>
              </w:rPr>
            </w:pPr>
            <w:r w:rsidRPr="00163814">
              <w:rPr>
                <w:rFonts w:ascii="Times New Roman" w:hAnsi="Times New Roman" w:cs="Times New Roman"/>
                <w:sz w:val="24"/>
                <w:szCs w:val="24"/>
              </w:rPr>
              <w:t>As a small business owner, I want to input any date into the software so that I can review data over my company for that specific date.</w:t>
            </w:r>
          </w:p>
          <w:p w:rsidR="007F6FA5" w:rsidRPr="00163814" w:rsidRDefault="007F6FA5">
            <w:pPr>
              <w:spacing w:after="0" w:line="100" w:lineRule="atLeast"/>
              <w:rPr>
                <w:rFonts w:ascii="Times New Roman" w:hAnsi="Times New Roman" w:cs="Times New Roman"/>
                <w:sz w:val="24"/>
                <w:szCs w:val="24"/>
              </w:rPr>
            </w:pPr>
          </w:p>
        </w:tc>
        <w:tc>
          <w:tcPr>
            <w:tcW w:w="4674"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rPr>
            </w:pPr>
            <w:r w:rsidRPr="00163814">
              <w:rPr>
                <w:rStyle w:val="st"/>
                <w:rFonts w:ascii="Segoe UI Symbol" w:hAnsi="Segoe UI Symbol" w:cs="Segoe UI Symbol"/>
              </w:rPr>
              <w:t>✓</w:t>
            </w:r>
          </w:p>
        </w:tc>
      </w:tr>
      <w:tr w:rsidR="007F6FA5" w:rsidRPr="00163814">
        <w:tc>
          <w:tcPr>
            <w:tcW w:w="4675"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cs="Times New Roman"/>
                <w:sz w:val="24"/>
                <w:szCs w:val="24"/>
              </w:rPr>
            </w:pPr>
          </w:p>
          <w:p w:rsidR="007F6FA5" w:rsidRPr="00163814" w:rsidRDefault="007F6FA5">
            <w:pPr>
              <w:spacing w:after="0" w:line="100" w:lineRule="atLeast"/>
              <w:rPr>
                <w:rFonts w:ascii="Times New Roman" w:hAnsi="Times New Roman" w:cs="Times New Roman"/>
                <w:sz w:val="24"/>
                <w:szCs w:val="24"/>
              </w:rPr>
            </w:pPr>
            <w:r w:rsidRPr="00163814">
              <w:rPr>
                <w:rFonts w:ascii="Times New Roman" w:hAnsi="Times New Roman" w:cs="Times New Roman"/>
                <w:sz w:val="24"/>
                <w:szCs w:val="24"/>
              </w:rPr>
              <w:t>As a small business owner, I want to be able to create sub accounts, so that I can keep access to certain data restricted.</w:t>
            </w:r>
          </w:p>
          <w:p w:rsidR="007F6FA5" w:rsidRPr="00163814" w:rsidRDefault="007F6FA5">
            <w:pPr>
              <w:spacing w:after="0" w:line="100" w:lineRule="atLeast"/>
              <w:rPr>
                <w:rFonts w:ascii="Times New Roman" w:hAnsi="Times New Roman" w:cs="Times New Roman"/>
                <w:sz w:val="24"/>
                <w:szCs w:val="24"/>
              </w:rPr>
            </w:pPr>
          </w:p>
        </w:tc>
        <w:tc>
          <w:tcPr>
            <w:tcW w:w="4674"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rPr>
            </w:pPr>
            <w:r w:rsidRPr="00163814">
              <w:rPr>
                <w:rStyle w:val="st"/>
                <w:rFonts w:ascii="Segoe UI Symbol" w:hAnsi="Segoe UI Symbol" w:cs="Segoe UI Symbol"/>
              </w:rPr>
              <w:t>✓</w:t>
            </w:r>
          </w:p>
        </w:tc>
      </w:tr>
      <w:tr w:rsidR="007F6FA5" w:rsidRPr="00163814">
        <w:tc>
          <w:tcPr>
            <w:tcW w:w="4675"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cs="Times New Roman"/>
                <w:sz w:val="24"/>
                <w:szCs w:val="24"/>
              </w:rPr>
            </w:pPr>
          </w:p>
          <w:p w:rsidR="007F6FA5" w:rsidRPr="00163814" w:rsidRDefault="007F6FA5">
            <w:pPr>
              <w:spacing w:after="0" w:line="100" w:lineRule="atLeast"/>
              <w:rPr>
                <w:rFonts w:ascii="Times New Roman" w:hAnsi="Times New Roman" w:cs="Times New Roman"/>
                <w:sz w:val="24"/>
                <w:szCs w:val="24"/>
              </w:rPr>
            </w:pPr>
            <w:r w:rsidRPr="00163814">
              <w:rPr>
                <w:rFonts w:ascii="Times New Roman" w:hAnsi="Times New Roman" w:cs="Times New Roman"/>
                <w:sz w:val="24"/>
                <w:szCs w:val="24"/>
              </w:rPr>
              <w:t>As a small business owner, I want to be able to log in into my account, so that I can easily access my data.</w:t>
            </w:r>
          </w:p>
          <w:p w:rsidR="007F6FA5" w:rsidRPr="00163814" w:rsidRDefault="007F6FA5">
            <w:pPr>
              <w:spacing w:after="0" w:line="100" w:lineRule="atLeast"/>
              <w:rPr>
                <w:rFonts w:ascii="Times New Roman" w:hAnsi="Times New Roman" w:cs="Times New Roman"/>
                <w:sz w:val="24"/>
                <w:szCs w:val="24"/>
              </w:rPr>
            </w:pPr>
          </w:p>
        </w:tc>
        <w:tc>
          <w:tcPr>
            <w:tcW w:w="4674"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rPr>
            </w:pPr>
            <w:r w:rsidRPr="00163814">
              <w:rPr>
                <w:rStyle w:val="st"/>
                <w:rFonts w:ascii="Segoe UI Symbol" w:hAnsi="Segoe UI Symbol" w:cs="Segoe UI Symbol"/>
              </w:rPr>
              <w:t>✓</w:t>
            </w:r>
          </w:p>
        </w:tc>
      </w:tr>
      <w:tr w:rsidR="007F6FA5" w:rsidRPr="00163814">
        <w:tc>
          <w:tcPr>
            <w:tcW w:w="4675"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cs="Times New Roman"/>
                <w:sz w:val="24"/>
                <w:szCs w:val="24"/>
              </w:rPr>
            </w:pPr>
          </w:p>
          <w:p w:rsidR="007F6FA5" w:rsidRPr="00163814" w:rsidRDefault="007F6FA5">
            <w:pPr>
              <w:spacing w:after="0" w:line="100" w:lineRule="atLeast"/>
              <w:rPr>
                <w:rFonts w:ascii="Times New Roman" w:hAnsi="Times New Roman" w:cs="Times New Roman"/>
                <w:sz w:val="24"/>
                <w:szCs w:val="24"/>
              </w:rPr>
            </w:pPr>
            <w:r w:rsidRPr="00163814">
              <w:rPr>
                <w:rFonts w:ascii="Times New Roman" w:hAnsi="Times New Roman" w:cs="Times New Roman"/>
                <w:sz w:val="24"/>
                <w:szCs w:val="24"/>
              </w:rPr>
              <w:t>As a small business owner, I want to be able to set certain parameters so that I can easily view specific data.</w:t>
            </w:r>
          </w:p>
          <w:p w:rsidR="007F6FA5" w:rsidRPr="00163814" w:rsidRDefault="007F6FA5">
            <w:pPr>
              <w:spacing w:after="0" w:line="100" w:lineRule="atLeast"/>
              <w:rPr>
                <w:rFonts w:ascii="Times New Roman" w:hAnsi="Times New Roman" w:cs="Times New Roman"/>
                <w:sz w:val="24"/>
                <w:szCs w:val="24"/>
              </w:rPr>
            </w:pPr>
          </w:p>
        </w:tc>
        <w:tc>
          <w:tcPr>
            <w:tcW w:w="4674"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rPr>
            </w:pPr>
            <w:r w:rsidRPr="00163814">
              <w:rPr>
                <w:rStyle w:val="st"/>
                <w:rFonts w:ascii="Segoe UI Symbol" w:hAnsi="Segoe UI Symbol" w:cs="Segoe UI Symbol"/>
              </w:rPr>
              <w:t>✓</w:t>
            </w:r>
          </w:p>
        </w:tc>
      </w:tr>
      <w:tr w:rsidR="007F6FA5" w:rsidRPr="00163814">
        <w:tc>
          <w:tcPr>
            <w:tcW w:w="4675"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cs="Times New Roman"/>
                <w:sz w:val="24"/>
                <w:szCs w:val="24"/>
              </w:rPr>
            </w:pPr>
          </w:p>
          <w:p w:rsidR="007F6FA5" w:rsidRPr="00163814" w:rsidRDefault="007F6FA5">
            <w:pPr>
              <w:spacing w:after="0" w:line="100" w:lineRule="atLeast"/>
              <w:rPr>
                <w:rFonts w:ascii="Times New Roman" w:hAnsi="Times New Roman" w:cs="Times New Roman"/>
                <w:sz w:val="24"/>
                <w:szCs w:val="24"/>
              </w:rPr>
            </w:pPr>
            <w:r w:rsidRPr="00163814">
              <w:rPr>
                <w:rFonts w:ascii="Times New Roman" w:hAnsi="Times New Roman" w:cs="Times New Roman"/>
                <w:sz w:val="24"/>
                <w:szCs w:val="24"/>
              </w:rPr>
              <w:t>As a small business owner, I want to be able to input sales reports from past years, so they can be used in the application.</w:t>
            </w:r>
          </w:p>
          <w:p w:rsidR="007F6FA5" w:rsidRPr="00163814" w:rsidRDefault="007F6FA5">
            <w:pPr>
              <w:spacing w:after="0" w:line="100" w:lineRule="atLeast"/>
              <w:rPr>
                <w:rFonts w:ascii="Times New Roman" w:hAnsi="Times New Roman" w:cs="Times New Roman"/>
                <w:sz w:val="24"/>
                <w:szCs w:val="24"/>
              </w:rPr>
            </w:pPr>
          </w:p>
        </w:tc>
        <w:tc>
          <w:tcPr>
            <w:tcW w:w="4674"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rPr>
            </w:pPr>
            <w:r w:rsidRPr="00163814">
              <w:rPr>
                <w:rFonts w:ascii="Times New Roman" w:hAnsi="Times New Roman" w:cs="Times New Roman"/>
                <w:sz w:val="24"/>
                <w:szCs w:val="24"/>
              </w:rPr>
              <w:t>X</w:t>
            </w:r>
          </w:p>
        </w:tc>
      </w:tr>
      <w:tr w:rsidR="007F6FA5" w:rsidRPr="00163814">
        <w:tc>
          <w:tcPr>
            <w:tcW w:w="4675"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cs="Times New Roman"/>
                <w:sz w:val="24"/>
                <w:szCs w:val="24"/>
              </w:rPr>
            </w:pPr>
          </w:p>
          <w:p w:rsidR="007F6FA5" w:rsidRPr="00163814" w:rsidRDefault="007F6FA5">
            <w:pPr>
              <w:spacing w:after="0" w:line="100" w:lineRule="atLeast"/>
              <w:rPr>
                <w:rFonts w:ascii="Times New Roman" w:hAnsi="Times New Roman" w:cs="Times New Roman"/>
                <w:sz w:val="24"/>
                <w:szCs w:val="24"/>
              </w:rPr>
            </w:pPr>
            <w:r w:rsidRPr="00163814">
              <w:rPr>
                <w:rFonts w:ascii="Times New Roman" w:hAnsi="Times New Roman" w:cs="Times New Roman"/>
                <w:sz w:val="24"/>
                <w:szCs w:val="24"/>
              </w:rPr>
              <w:t>As a small business owner, I want to be able to have an unrestricted admin account to access all data.</w:t>
            </w:r>
          </w:p>
          <w:p w:rsidR="007F6FA5" w:rsidRPr="00163814" w:rsidRDefault="007F6FA5">
            <w:pPr>
              <w:spacing w:after="0" w:line="100" w:lineRule="atLeast"/>
              <w:rPr>
                <w:rFonts w:ascii="Times New Roman" w:hAnsi="Times New Roman" w:cs="Times New Roman"/>
                <w:sz w:val="24"/>
                <w:szCs w:val="24"/>
              </w:rPr>
            </w:pPr>
          </w:p>
        </w:tc>
        <w:tc>
          <w:tcPr>
            <w:tcW w:w="4674"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cs="Times New Roman"/>
                <w:sz w:val="24"/>
                <w:szCs w:val="24"/>
              </w:rPr>
            </w:pPr>
          </w:p>
          <w:p w:rsidR="007F6FA5" w:rsidRPr="00163814" w:rsidRDefault="007F6FA5">
            <w:pPr>
              <w:spacing w:after="0" w:line="100" w:lineRule="atLeast"/>
              <w:rPr>
                <w:rFonts w:ascii="Times New Roman" w:hAnsi="Times New Roman" w:cs="Times New Roman"/>
                <w:sz w:val="24"/>
                <w:szCs w:val="24"/>
              </w:rPr>
            </w:pPr>
          </w:p>
          <w:p w:rsidR="007F6FA5" w:rsidRPr="00163814" w:rsidRDefault="007F6FA5">
            <w:pPr>
              <w:tabs>
                <w:tab w:val="left" w:pos="1425"/>
              </w:tabs>
              <w:spacing w:after="0" w:line="100" w:lineRule="atLeast"/>
              <w:rPr>
                <w:rFonts w:ascii="Times New Roman" w:hAnsi="Times New Roman"/>
              </w:rPr>
            </w:pPr>
            <w:r w:rsidRPr="00163814">
              <w:rPr>
                <w:rStyle w:val="st"/>
                <w:rFonts w:ascii="Segoe UI Symbol" w:hAnsi="Segoe UI Symbol" w:cs="Segoe UI Symbol"/>
              </w:rPr>
              <w:t>✓</w:t>
            </w:r>
          </w:p>
        </w:tc>
      </w:tr>
    </w:tbl>
    <w:p w:rsidR="007F6FA5" w:rsidRPr="00163814" w:rsidRDefault="007F6FA5">
      <w:pPr>
        <w:rPr>
          <w:rFonts w:ascii="Times New Roman" w:hAnsi="Times New Roman" w:cs="Times New Roman"/>
          <w:sz w:val="24"/>
          <w:szCs w:val="24"/>
        </w:rPr>
      </w:pPr>
    </w:p>
    <w:p w:rsidR="007F6FA5" w:rsidRPr="00163814" w:rsidRDefault="007F6FA5">
      <w:pPr>
        <w:rPr>
          <w:rFonts w:ascii="Times New Roman" w:hAnsi="Times New Roman" w:cs="Times New Roman"/>
          <w:sz w:val="24"/>
          <w:szCs w:val="24"/>
        </w:rPr>
      </w:pPr>
      <w:r w:rsidRPr="00163814">
        <w:rPr>
          <w:rFonts w:ascii="Times New Roman" w:hAnsi="Times New Roman" w:cs="Times New Roman"/>
          <w:b/>
          <w:sz w:val="24"/>
          <w:szCs w:val="24"/>
        </w:rPr>
        <w:t>Was the app straightforward to use?</w:t>
      </w:r>
    </w:p>
    <w:p w:rsidR="007F6FA5" w:rsidRPr="00163814" w:rsidRDefault="007F6FA5">
      <w:pPr>
        <w:rPr>
          <w:rFonts w:ascii="Times New Roman" w:hAnsi="Times New Roman" w:cs="Times New Roman"/>
          <w:b/>
          <w:sz w:val="24"/>
          <w:szCs w:val="24"/>
        </w:rPr>
      </w:pPr>
      <w:proofErr w:type="gramStart"/>
      <w:r w:rsidRPr="00163814">
        <w:rPr>
          <w:rFonts w:ascii="Times New Roman" w:hAnsi="Times New Roman" w:cs="Times New Roman"/>
          <w:sz w:val="24"/>
          <w:szCs w:val="24"/>
        </w:rPr>
        <w:t>Yes</w:t>
      </w:r>
      <w:proofErr w:type="gramEnd"/>
      <w:r w:rsidRPr="00163814">
        <w:rPr>
          <w:rFonts w:ascii="Times New Roman" w:hAnsi="Times New Roman" w:cs="Times New Roman"/>
          <w:sz w:val="24"/>
          <w:szCs w:val="24"/>
        </w:rPr>
        <w:t xml:space="preserve"> it was</w:t>
      </w:r>
    </w:p>
    <w:p w:rsidR="007F6FA5" w:rsidRPr="00163814" w:rsidRDefault="007F6FA5">
      <w:pPr>
        <w:rPr>
          <w:rFonts w:ascii="Times New Roman" w:hAnsi="Times New Roman" w:cs="Times New Roman"/>
          <w:sz w:val="24"/>
          <w:szCs w:val="24"/>
        </w:rPr>
      </w:pPr>
      <w:r w:rsidRPr="00163814">
        <w:rPr>
          <w:rFonts w:ascii="Times New Roman" w:hAnsi="Times New Roman" w:cs="Times New Roman"/>
          <w:b/>
          <w:sz w:val="24"/>
          <w:szCs w:val="24"/>
        </w:rPr>
        <w:t>Was the app fast?</w:t>
      </w:r>
    </w:p>
    <w:p w:rsidR="007F6FA5" w:rsidRPr="00163814" w:rsidRDefault="007F6FA5">
      <w:pPr>
        <w:rPr>
          <w:rFonts w:ascii="Times New Roman" w:hAnsi="Times New Roman" w:cs="Times New Roman"/>
          <w:b/>
          <w:sz w:val="24"/>
          <w:szCs w:val="24"/>
        </w:rPr>
      </w:pPr>
      <w:r w:rsidRPr="00163814">
        <w:rPr>
          <w:rFonts w:ascii="Times New Roman" w:hAnsi="Times New Roman" w:cs="Times New Roman"/>
          <w:sz w:val="24"/>
          <w:szCs w:val="24"/>
        </w:rPr>
        <w:lastRenderedPageBreak/>
        <w:t>Yes</w:t>
      </w:r>
    </w:p>
    <w:p w:rsidR="007F6FA5" w:rsidRPr="00163814" w:rsidRDefault="007F6FA5">
      <w:pPr>
        <w:rPr>
          <w:rFonts w:ascii="Times New Roman" w:hAnsi="Times New Roman" w:cs="Times New Roman"/>
          <w:sz w:val="24"/>
          <w:szCs w:val="24"/>
        </w:rPr>
      </w:pPr>
      <w:r w:rsidRPr="00163814">
        <w:rPr>
          <w:rFonts w:ascii="Times New Roman" w:hAnsi="Times New Roman" w:cs="Times New Roman"/>
          <w:b/>
          <w:sz w:val="24"/>
          <w:szCs w:val="24"/>
        </w:rPr>
        <w:t>Would you use this app in your current business or for a future business for gross sales predictions?</w:t>
      </w:r>
    </w:p>
    <w:p w:rsidR="007F6FA5" w:rsidRPr="00163814" w:rsidRDefault="00163814">
      <w:pPr>
        <w:rPr>
          <w:rFonts w:ascii="Times New Roman" w:hAnsi="Times New Roman" w:cs="Times New Roman"/>
          <w:b/>
          <w:sz w:val="24"/>
          <w:szCs w:val="24"/>
        </w:rPr>
      </w:pPr>
      <w:r w:rsidRPr="00163814">
        <w:rPr>
          <w:rFonts w:ascii="Times New Roman" w:hAnsi="Times New Roman" w:cs="Times New Roman"/>
          <w:sz w:val="24"/>
          <w:szCs w:val="24"/>
        </w:rPr>
        <w:t>Yes,</w:t>
      </w:r>
      <w:r w:rsidR="007F6FA5" w:rsidRPr="00163814">
        <w:rPr>
          <w:rFonts w:ascii="Times New Roman" w:hAnsi="Times New Roman" w:cs="Times New Roman"/>
          <w:sz w:val="24"/>
          <w:szCs w:val="24"/>
        </w:rPr>
        <w:t xml:space="preserve"> once program is complete with all features.</w:t>
      </w:r>
    </w:p>
    <w:p w:rsidR="007F6FA5" w:rsidRPr="00163814" w:rsidRDefault="007F6FA5">
      <w:pPr>
        <w:rPr>
          <w:rFonts w:ascii="Times New Roman" w:hAnsi="Times New Roman" w:cs="Times New Roman"/>
          <w:sz w:val="24"/>
          <w:szCs w:val="24"/>
        </w:rPr>
      </w:pPr>
      <w:r w:rsidRPr="00163814">
        <w:rPr>
          <w:rFonts w:ascii="Times New Roman" w:hAnsi="Times New Roman" w:cs="Times New Roman"/>
          <w:b/>
          <w:sz w:val="24"/>
          <w:szCs w:val="24"/>
        </w:rPr>
        <w:t>What suggestions do you have for the app?</w:t>
      </w:r>
    </w:p>
    <w:p w:rsidR="007F6FA5" w:rsidRPr="00163814" w:rsidRDefault="007F6FA5">
      <w:pPr>
        <w:rPr>
          <w:rFonts w:ascii="Times New Roman" w:hAnsi="Times New Roman"/>
        </w:rPr>
      </w:pPr>
      <w:r w:rsidRPr="00163814">
        <w:rPr>
          <w:rFonts w:ascii="Times New Roman" w:hAnsi="Times New Roman" w:cs="Times New Roman"/>
          <w:sz w:val="24"/>
          <w:szCs w:val="24"/>
        </w:rPr>
        <w:t>Change white font on orange background for better contrast</w:t>
      </w:r>
    </w:p>
    <w:p w:rsidR="007F6FA5" w:rsidRPr="00163814" w:rsidRDefault="007F6FA5">
      <w:pPr>
        <w:rPr>
          <w:rFonts w:ascii="Times New Roman" w:hAnsi="Times New Roman"/>
        </w:rPr>
      </w:pPr>
    </w:p>
    <w:p w:rsidR="007F6FA5" w:rsidRPr="00163814" w:rsidRDefault="007F6FA5">
      <w:pPr>
        <w:rPr>
          <w:rFonts w:ascii="Times New Roman" w:hAnsi="Times New Roman"/>
        </w:rPr>
        <w:sectPr w:rsidR="007F6FA5" w:rsidRPr="00163814">
          <w:pgSz w:w="12240" w:h="15840"/>
          <w:pgMar w:top="1440" w:right="1440" w:bottom="1440" w:left="1440" w:header="720" w:footer="720" w:gutter="0"/>
          <w:cols w:space="720"/>
          <w:docGrid w:linePitch="360" w:charSpace="-2049"/>
        </w:sectPr>
      </w:pPr>
    </w:p>
    <w:p w:rsidR="007F6FA5" w:rsidRPr="00163814" w:rsidRDefault="007F6FA5">
      <w:pPr>
        <w:pStyle w:val="ColorfulList-Accent1"/>
        <w:numPr>
          <w:ilvl w:val="0"/>
          <w:numId w:val="1"/>
        </w:numPr>
        <w:rPr>
          <w:rFonts w:ascii="Times New Roman" w:hAnsi="Times New Roman"/>
        </w:rPr>
      </w:pPr>
      <w:r w:rsidRPr="00163814">
        <w:rPr>
          <w:rFonts w:ascii="Times New Roman" w:hAnsi="Times New Roman" w:cs="Times New Roman"/>
          <w:sz w:val="24"/>
          <w:szCs w:val="24"/>
        </w:rPr>
        <w:lastRenderedPageBreak/>
        <w:t xml:space="preserve">Lexi </w:t>
      </w:r>
      <w:proofErr w:type="spellStart"/>
      <w:r w:rsidRPr="00163814">
        <w:rPr>
          <w:rFonts w:ascii="Times New Roman" w:hAnsi="Times New Roman" w:cs="Times New Roman"/>
          <w:sz w:val="24"/>
          <w:szCs w:val="24"/>
        </w:rPr>
        <w:t>Urbanovsky</w:t>
      </w:r>
      <w:proofErr w:type="spellEnd"/>
    </w:p>
    <w:p w:rsidR="007F6FA5" w:rsidRPr="00163814" w:rsidRDefault="007F6FA5">
      <w:pPr>
        <w:jc w:val="center"/>
        <w:rPr>
          <w:rFonts w:ascii="Times New Roman" w:hAnsi="Times New Roman"/>
        </w:rPr>
      </w:pPr>
      <w:r w:rsidRPr="00163814">
        <w:rPr>
          <w:rFonts w:ascii="Times New Roman" w:hAnsi="Times New Roman"/>
        </w:rPr>
        <w:pict>
          <v:shape id="_x0000_s1028" type="#_x0000_t75" style="position:absolute;left:0;text-align:left;margin-left:0;margin-top:8.95pt;width:246.95pt;height:335.8pt;z-index:3;mso-wrap-distance-left:0;mso-wrap-distance-right:0;mso-position-horizontal:center" filled="t">
            <v:fill color2="black"/>
            <v:imagedata r:id="rId8" o:title=""/>
            <w10:wrap type="topAndBottom"/>
          </v:shape>
        </w:pict>
      </w:r>
    </w:p>
    <w:tbl>
      <w:tblPr>
        <w:tblW w:w="0" w:type="auto"/>
        <w:tblLayout w:type="fixed"/>
        <w:tblLook w:val="0000" w:firstRow="0" w:lastRow="0" w:firstColumn="0" w:lastColumn="0" w:noHBand="0" w:noVBand="0"/>
      </w:tblPr>
      <w:tblGrid>
        <w:gridCol w:w="4675"/>
        <w:gridCol w:w="4674"/>
      </w:tblGrid>
      <w:tr w:rsidR="007F6FA5" w:rsidRPr="00163814">
        <w:tc>
          <w:tcPr>
            <w:tcW w:w="4675"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jc w:val="center"/>
              <w:rPr>
                <w:rFonts w:ascii="Times New Roman" w:hAnsi="Times New Roman" w:cs="Times New Roman"/>
                <w:sz w:val="24"/>
                <w:szCs w:val="24"/>
              </w:rPr>
            </w:pPr>
            <w:r w:rsidRPr="00163814">
              <w:rPr>
                <w:rFonts w:ascii="Times New Roman" w:hAnsi="Times New Roman" w:cs="Times New Roman"/>
                <w:color w:val="000000"/>
                <w:sz w:val="24"/>
                <w:szCs w:val="24"/>
              </w:rPr>
              <w:t>User Story</w:t>
            </w:r>
          </w:p>
        </w:tc>
        <w:tc>
          <w:tcPr>
            <w:tcW w:w="4674"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jc w:val="center"/>
              <w:rPr>
                <w:rFonts w:ascii="Times New Roman" w:hAnsi="Times New Roman"/>
              </w:rPr>
            </w:pPr>
            <w:proofErr w:type="gramStart"/>
            <w:r w:rsidRPr="00163814">
              <w:rPr>
                <w:rFonts w:ascii="Times New Roman" w:hAnsi="Times New Roman" w:cs="Times New Roman"/>
                <w:sz w:val="24"/>
                <w:szCs w:val="24"/>
              </w:rPr>
              <w:t>:Checkmark</w:t>
            </w:r>
            <w:proofErr w:type="gramEnd"/>
            <w:r w:rsidRPr="00163814">
              <w:rPr>
                <w:rFonts w:ascii="Times New Roman" w:hAnsi="Times New Roman" w:cs="Times New Roman"/>
                <w:sz w:val="24"/>
                <w:szCs w:val="24"/>
              </w:rPr>
              <w:t xml:space="preserve"> if satisfied:</w:t>
            </w:r>
            <w:r w:rsidRPr="00163814">
              <w:rPr>
                <w:rFonts w:ascii="Times New Roman" w:hAnsi="Times New Roman" w:cs="Times New Roman"/>
                <w:sz w:val="24"/>
                <w:szCs w:val="24"/>
              </w:rPr>
              <w:br/>
              <w:t>:X if not satisfied:</w:t>
            </w:r>
          </w:p>
        </w:tc>
      </w:tr>
      <w:tr w:rsidR="007F6FA5" w:rsidRPr="00163814">
        <w:tc>
          <w:tcPr>
            <w:tcW w:w="4675"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cs="Times New Roman"/>
                <w:color w:val="000000"/>
                <w:sz w:val="24"/>
                <w:szCs w:val="24"/>
              </w:rPr>
            </w:pPr>
          </w:p>
          <w:p w:rsidR="007F6FA5" w:rsidRPr="00163814" w:rsidRDefault="007F6FA5">
            <w:pPr>
              <w:spacing w:after="0" w:line="100" w:lineRule="atLeast"/>
              <w:rPr>
                <w:rFonts w:ascii="Times New Roman" w:hAnsi="Times New Roman" w:cs="Times New Roman"/>
                <w:color w:val="000000"/>
                <w:sz w:val="24"/>
                <w:szCs w:val="24"/>
              </w:rPr>
            </w:pPr>
            <w:r w:rsidRPr="00163814">
              <w:rPr>
                <w:rFonts w:ascii="Times New Roman" w:hAnsi="Times New Roman" w:cs="Times New Roman"/>
                <w:color w:val="000000"/>
                <w:sz w:val="24"/>
                <w:szCs w:val="24"/>
              </w:rPr>
              <w:t>As a small business owner, I want to be able to predict the amount of sales on a certain day so that I can schedule employees accordingly.</w:t>
            </w:r>
          </w:p>
          <w:p w:rsidR="007F6FA5" w:rsidRPr="00163814" w:rsidRDefault="007F6FA5">
            <w:pPr>
              <w:spacing w:after="0" w:line="100" w:lineRule="atLeast"/>
              <w:rPr>
                <w:rFonts w:ascii="Times New Roman" w:hAnsi="Times New Roman" w:cs="Times New Roman"/>
                <w:color w:val="000000"/>
                <w:sz w:val="24"/>
                <w:szCs w:val="24"/>
              </w:rPr>
            </w:pPr>
          </w:p>
        </w:tc>
        <w:tc>
          <w:tcPr>
            <w:tcW w:w="4674"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rPr>
            </w:pPr>
            <w:r w:rsidRPr="00163814">
              <w:rPr>
                <w:rFonts w:ascii="Times New Roman" w:hAnsi="Times New Roman" w:cs="Times New Roman"/>
                <w:sz w:val="24"/>
                <w:szCs w:val="24"/>
              </w:rPr>
              <w:t>X</w:t>
            </w:r>
          </w:p>
        </w:tc>
      </w:tr>
      <w:tr w:rsidR="007F6FA5" w:rsidRPr="00163814">
        <w:tc>
          <w:tcPr>
            <w:tcW w:w="4675"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cs="Times New Roman"/>
                <w:color w:val="000000"/>
                <w:sz w:val="24"/>
                <w:szCs w:val="24"/>
              </w:rPr>
            </w:pPr>
          </w:p>
          <w:p w:rsidR="007F6FA5" w:rsidRPr="00163814" w:rsidRDefault="007F6FA5">
            <w:pPr>
              <w:spacing w:after="0" w:line="100" w:lineRule="atLeast"/>
              <w:rPr>
                <w:rFonts w:ascii="Times New Roman" w:hAnsi="Times New Roman" w:cs="Times New Roman"/>
                <w:color w:val="000000"/>
                <w:sz w:val="24"/>
                <w:szCs w:val="24"/>
              </w:rPr>
            </w:pPr>
            <w:r w:rsidRPr="00163814">
              <w:rPr>
                <w:rFonts w:ascii="Times New Roman" w:hAnsi="Times New Roman" w:cs="Times New Roman"/>
                <w:color w:val="000000"/>
                <w:sz w:val="24"/>
                <w:szCs w:val="24"/>
              </w:rPr>
              <w:t>As a small business owner, I want to be able to predict the amount of income on a certain day so that I can account for potential sales.</w:t>
            </w:r>
          </w:p>
          <w:p w:rsidR="007F6FA5" w:rsidRPr="00163814" w:rsidRDefault="007F6FA5">
            <w:pPr>
              <w:spacing w:after="0" w:line="100" w:lineRule="atLeast"/>
              <w:rPr>
                <w:rFonts w:ascii="Times New Roman" w:hAnsi="Times New Roman" w:cs="Times New Roman"/>
                <w:color w:val="000000"/>
                <w:sz w:val="24"/>
                <w:szCs w:val="24"/>
              </w:rPr>
            </w:pPr>
          </w:p>
        </w:tc>
        <w:tc>
          <w:tcPr>
            <w:tcW w:w="4674"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rPr>
            </w:pPr>
            <w:r w:rsidRPr="00163814">
              <w:rPr>
                <w:rFonts w:ascii="Times New Roman" w:hAnsi="Times New Roman" w:cs="Times New Roman"/>
                <w:sz w:val="24"/>
                <w:szCs w:val="24"/>
              </w:rPr>
              <w:t>Check</w:t>
            </w:r>
          </w:p>
        </w:tc>
      </w:tr>
      <w:tr w:rsidR="007F6FA5" w:rsidRPr="00163814">
        <w:tc>
          <w:tcPr>
            <w:tcW w:w="4675"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cs="Times New Roman"/>
                <w:color w:val="000000"/>
                <w:sz w:val="24"/>
                <w:szCs w:val="24"/>
              </w:rPr>
            </w:pPr>
          </w:p>
          <w:p w:rsidR="007F6FA5" w:rsidRPr="00163814" w:rsidRDefault="007F6FA5">
            <w:pPr>
              <w:spacing w:after="0" w:line="100" w:lineRule="atLeast"/>
              <w:rPr>
                <w:rFonts w:ascii="Times New Roman" w:hAnsi="Times New Roman" w:cs="Times New Roman"/>
                <w:color w:val="000000"/>
                <w:sz w:val="24"/>
                <w:szCs w:val="24"/>
              </w:rPr>
            </w:pPr>
            <w:r w:rsidRPr="00163814">
              <w:rPr>
                <w:rFonts w:ascii="Times New Roman" w:hAnsi="Times New Roman" w:cs="Times New Roman"/>
                <w:color w:val="000000"/>
                <w:sz w:val="24"/>
                <w:szCs w:val="24"/>
              </w:rPr>
              <w:t>As a small business owner, I want to be able to input the total revenue made for the day into the database upon closing so that I can use that data to update the accuracy of the software.</w:t>
            </w:r>
          </w:p>
          <w:p w:rsidR="007F6FA5" w:rsidRPr="00163814" w:rsidRDefault="007F6FA5">
            <w:pPr>
              <w:spacing w:after="0" w:line="100" w:lineRule="atLeast"/>
              <w:rPr>
                <w:rFonts w:ascii="Times New Roman" w:hAnsi="Times New Roman" w:cs="Times New Roman"/>
                <w:color w:val="000000"/>
                <w:sz w:val="24"/>
                <w:szCs w:val="24"/>
              </w:rPr>
            </w:pPr>
          </w:p>
        </w:tc>
        <w:tc>
          <w:tcPr>
            <w:tcW w:w="4674"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rPr>
            </w:pPr>
            <w:r w:rsidRPr="00163814">
              <w:rPr>
                <w:rFonts w:ascii="Times New Roman" w:hAnsi="Times New Roman" w:cs="Times New Roman"/>
                <w:sz w:val="24"/>
                <w:szCs w:val="24"/>
              </w:rPr>
              <w:lastRenderedPageBreak/>
              <w:t>Check</w:t>
            </w:r>
          </w:p>
        </w:tc>
      </w:tr>
      <w:tr w:rsidR="007F6FA5" w:rsidRPr="00163814">
        <w:tc>
          <w:tcPr>
            <w:tcW w:w="4675"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cs="Times New Roman"/>
                <w:color w:val="000000"/>
                <w:sz w:val="24"/>
                <w:szCs w:val="24"/>
              </w:rPr>
            </w:pPr>
          </w:p>
          <w:p w:rsidR="007F6FA5" w:rsidRPr="00163814" w:rsidRDefault="007F6FA5">
            <w:pPr>
              <w:spacing w:after="0" w:line="100" w:lineRule="atLeast"/>
              <w:rPr>
                <w:rFonts w:ascii="Times New Roman" w:hAnsi="Times New Roman" w:cs="Times New Roman"/>
                <w:color w:val="000000"/>
                <w:sz w:val="24"/>
                <w:szCs w:val="24"/>
              </w:rPr>
            </w:pPr>
            <w:r w:rsidRPr="00163814">
              <w:rPr>
                <w:rFonts w:ascii="Times New Roman" w:hAnsi="Times New Roman" w:cs="Times New Roman"/>
                <w:color w:val="000000"/>
                <w:sz w:val="24"/>
                <w:szCs w:val="24"/>
              </w:rPr>
              <w:t>As a small business owner, I want to use my sales report from past years so that I can get an estimate prediction of future sales.</w:t>
            </w:r>
          </w:p>
          <w:p w:rsidR="007F6FA5" w:rsidRPr="00163814" w:rsidRDefault="007F6FA5">
            <w:pPr>
              <w:spacing w:after="0" w:line="100" w:lineRule="atLeast"/>
              <w:rPr>
                <w:rFonts w:ascii="Times New Roman" w:hAnsi="Times New Roman" w:cs="Times New Roman"/>
                <w:color w:val="000000"/>
                <w:sz w:val="24"/>
                <w:szCs w:val="24"/>
              </w:rPr>
            </w:pPr>
          </w:p>
        </w:tc>
        <w:tc>
          <w:tcPr>
            <w:tcW w:w="4674"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rPr>
            </w:pPr>
            <w:r w:rsidRPr="00163814">
              <w:rPr>
                <w:rFonts w:ascii="Times New Roman" w:hAnsi="Times New Roman" w:cs="Times New Roman"/>
                <w:sz w:val="24"/>
                <w:szCs w:val="24"/>
              </w:rPr>
              <w:t>X</w:t>
            </w:r>
          </w:p>
        </w:tc>
      </w:tr>
      <w:tr w:rsidR="007F6FA5" w:rsidRPr="00163814">
        <w:tc>
          <w:tcPr>
            <w:tcW w:w="4675"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cs="Times New Roman"/>
                <w:color w:val="000000"/>
                <w:sz w:val="24"/>
                <w:szCs w:val="24"/>
              </w:rPr>
            </w:pPr>
          </w:p>
          <w:p w:rsidR="007F6FA5" w:rsidRPr="00163814" w:rsidRDefault="007F6FA5">
            <w:pPr>
              <w:spacing w:after="0" w:line="100" w:lineRule="atLeast"/>
              <w:rPr>
                <w:rFonts w:ascii="Times New Roman" w:hAnsi="Times New Roman" w:cs="Times New Roman"/>
                <w:color w:val="000000"/>
                <w:sz w:val="24"/>
                <w:szCs w:val="24"/>
              </w:rPr>
            </w:pPr>
            <w:r w:rsidRPr="00163814">
              <w:rPr>
                <w:rFonts w:ascii="Times New Roman" w:hAnsi="Times New Roman" w:cs="Times New Roman"/>
                <w:color w:val="000000"/>
                <w:sz w:val="24"/>
                <w:szCs w:val="24"/>
              </w:rPr>
              <w:t>As a small business owner, I want to use sales reports from past years so that I can see requirements needed to hit specific sales margins.</w:t>
            </w:r>
          </w:p>
          <w:p w:rsidR="007F6FA5" w:rsidRPr="00163814" w:rsidRDefault="007F6FA5">
            <w:pPr>
              <w:spacing w:after="0" w:line="100" w:lineRule="atLeast"/>
              <w:rPr>
                <w:rFonts w:ascii="Times New Roman" w:hAnsi="Times New Roman" w:cs="Times New Roman"/>
                <w:color w:val="000000"/>
                <w:sz w:val="24"/>
                <w:szCs w:val="24"/>
              </w:rPr>
            </w:pPr>
          </w:p>
        </w:tc>
        <w:tc>
          <w:tcPr>
            <w:tcW w:w="4674"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rPr>
            </w:pPr>
            <w:r w:rsidRPr="00163814">
              <w:rPr>
                <w:rFonts w:ascii="Times New Roman" w:hAnsi="Times New Roman" w:cs="Times New Roman"/>
                <w:sz w:val="24"/>
                <w:szCs w:val="24"/>
              </w:rPr>
              <w:t>Check</w:t>
            </w:r>
          </w:p>
        </w:tc>
      </w:tr>
      <w:tr w:rsidR="007F6FA5" w:rsidRPr="00163814">
        <w:tc>
          <w:tcPr>
            <w:tcW w:w="4675"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cs="Times New Roman"/>
                <w:color w:val="000000"/>
                <w:sz w:val="24"/>
                <w:szCs w:val="24"/>
              </w:rPr>
            </w:pPr>
          </w:p>
          <w:p w:rsidR="007F6FA5" w:rsidRPr="00163814" w:rsidRDefault="007F6FA5">
            <w:pPr>
              <w:spacing w:after="0" w:line="100" w:lineRule="atLeast"/>
              <w:rPr>
                <w:rFonts w:ascii="Times New Roman" w:hAnsi="Times New Roman" w:cs="Times New Roman"/>
                <w:color w:val="000000"/>
                <w:sz w:val="24"/>
                <w:szCs w:val="24"/>
              </w:rPr>
            </w:pPr>
            <w:r w:rsidRPr="00163814">
              <w:rPr>
                <w:rFonts w:ascii="Times New Roman" w:hAnsi="Times New Roman" w:cs="Times New Roman"/>
                <w:color w:val="000000"/>
                <w:sz w:val="24"/>
                <w:szCs w:val="24"/>
              </w:rPr>
              <w:t>As a small business owner, I want to input any date into the software so that I can review data over my company for that specific date.</w:t>
            </w:r>
          </w:p>
          <w:p w:rsidR="007F6FA5" w:rsidRPr="00163814" w:rsidRDefault="007F6FA5">
            <w:pPr>
              <w:spacing w:after="0" w:line="100" w:lineRule="atLeast"/>
              <w:rPr>
                <w:rFonts w:ascii="Times New Roman" w:hAnsi="Times New Roman" w:cs="Times New Roman"/>
                <w:color w:val="000000"/>
                <w:sz w:val="24"/>
                <w:szCs w:val="24"/>
              </w:rPr>
            </w:pPr>
          </w:p>
        </w:tc>
        <w:tc>
          <w:tcPr>
            <w:tcW w:w="4674"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rPr>
            </w:pPr>
            <w:r w:rsidRPr="00163814">
              <w:rPr>
                <w:rFonts w:ascii="Times New Roman" w:hAnsi="Times New Roman" w:cs="Times New Roman"/>
                <w:sz w:val="24"/>
                <w:szCs w:val="24"/>
              </w:rPr>
              <w:t>Check</w:t>
            </w:r>
          </w:p>
        </w:tc>
      </w:tr>
      <w:tr w:rsidR="007F6FA5" w:rsidRPr="00163814">
        <w:tc>
          <w:tcPr>
            <w:tcW w:w="4675"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cs="Times New Roman"/>
                <w:color w:val="000000"/>
                <w:sz w:val="24"/>
                <w:szCs w:val="24"/>
              </w:rPr>
            </w:pPr>
          </w:p>
          <w:p w:rsidR="007F6FA5" w:rsidRPr="00163814" w:rsidRDefault="007F6FA5">
            <w:pPr>
              <w:spacing w:after="0" w:line="100" w:lineRule="atLeast"/>
              <w:rPr>
                <w:rFonts w:ascii="Times New Roman" w:hAnsi="Times New Roman" w:cs="Times New Roman"/>
                <w:color w:val="000000"/>
                <w:sz w:val="24"/>
                <w:szCs w:val="24"/>
              </w:rPr>
            </w:pPr>
            <w:r w:rsidRPr="00163814">
              <w:rPr>
                <w:rFonts w:ascii="Times New Roman" w:hAnsi="Times New Roman" w:cs="Times New Roman"/>
                <w:color w:val="000000"/>
                <w:sz w:val="24"/>
                <w:szCs w:val="24"/>
              </w:rPr>
              <w:t>As a small business owner, I want to be able to create sub accounts, so that I can keep access to certain data restricted.</w:t>
            </w:r>
          </w:p>
          <w:p w:rsidR="007F6FA5" w:rsidRPr="00163814" w:rsidRDefault="007F6FA5">
            <w:pPr>
              <w:spacing w:after="0" w:line="100" w:lineRule="atLeast"/>
              <w:rPr>
                <w:rFonts w:ascii="Times New Roman" w:hAnsi="Times New Roman" w:cs="Times New Roman"/>
                <w:color w:val="000000"/>
                <w:sz w:val="24"/>
                <w:szCs w:val="24"/>
              </w:rPr>
            </w:pPr>
          </w:p>
        </w:tc>
        <w:tc>
          <w:tcPr>
            <w:tcW w:w="4674"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rPr>
            </w:pPr>
            <w:r w:rsidRPr="00163814">
              <w:rPr>
                <w:rFonts w:ascii="Times New Roman" w:hAnsi="Times New Roman" w:cs="Times New Roman"/>
                <w:sz w:val="24"/>
                <w:szCs w:val="24"/>
              </w:rPr>
              <w:t>Check</w:t>
            </w:r>
          </w:p>
        </w:tc>
      </w:tr>
      <w:tr w:rsidR="007F6FA5" w:rsidRPr="00163814">
        <w:tc>
          <w:tcPr>
            <w:tcW w:w="4675"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cs="Times New Roman"/>
                <w:color w:val="000000"/>
                <w:sz w:val="24"/>
                <w:szCs w:val="24"/>
              </w:rPr>
            </w:pPr>
          </w:p>
          <w:p w:rsidR="007F6FA5" w:rsidRPr="00163814" w:rsidRDefault="007F6FA5">
            <w:pPr>
              <w:spacing w:after="0" w:line="100" w:lineRule="atLeast"/>
              <w:rPr>
                <w:rFonts w:ascii="Times New Roman" w:hAnsi="Times New Roman" w:cs="Times New Roman"/>
                <w:color w:val="000000"/>
                <w:sz w:val="24"/>
                <w:szCs w:val="24"/>
              </w:rPr>
            </w:pPr>
            <w:r w:rsidRPr="00163814">
              <w:rPr>
                <w:rFonts w:ascii="Times New Roman" w:hAnsi="Times New Roman" w:cs="Times New Roman"/>
                <w:color w:val="000000"/>
                <w:sz w:val="24"/>
                <w:szCs w:val="24"/>
              </w:rPr>
              <w:t>As a small business owner, I want to be able to log in into my account, so that I can easily access my data.</w:t>
            </w:r>
          </w:p>
          <w:p w:rsidR="007F6FA5" w:rsidRPr="00163814" w:rsidRDefault="007F6FA5">
            <w:pPr>
              <w:spacing w:after="0" w:line="100" w:lineRule="atLeast"/>
              <w:rPr>
                <w:rFonts w:ascii="Times New Roman" w:hAnsi="Times New Roman" w:cs="Times New Roman"/>
                <w:color w:val="000000"/>
                <w:sz w:val="24"/>
                <w:szCs w:val="24"/>
              </w:rPr>
            </w:pPr>
          </w:p>
        </w:tc>
        <w:tc>
          <w:tcPr>
            <w:tcW w:w="4674"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rPr>
            </w:pPr>
            <w:r w:rsidRPr="00163814">
              <w:rPr>
                <w:rFonts w:ascii="Times New Roman" w:hAnsi="Times New Roman" w:cs="Times New Roman"/>
                <w:sz w:val="24"/>
                <w:szCs w:val="24"/>
              </w:rPr>
              <w:t>Check</w:t>
            </w:r>
          </w:p>
        </w:tc>
      </w:tr>
      <w:tr w:rsidR="007F6FA5" w:rsidRPr="00163814">
        <w:tc>
          <w:tcPr>
            <w:tcW w:w="4675"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cs="Times New Roman"/>
                <w:color w:val="000000"/>
                <w:sz w:val="24"/>
                <w:szCs w:val="24"/>
              </w:rPr>
            </w:pPr>
          </w:p>
          <w:p w:rsidR="007F6FA5" w:rsidRPr="00163814" w:rsidRDefault="007F6FA5">
            <w:pPr>
              <w:spacing w:after="0" w:line="100" w:lineRule="atLeast"/>
              <w:rPr>
                <w:rFonts w:ascii="Times New Roman" w:hAnsi="Times New Roman" w:cs="Times New Roman"/>
                <w:color w:val="000000"/>
                <w:sz w:val="24"/>
                <w:szCs w:val="24"/>
              </w:rPr>
            </w:pPr>
            <w:r w:rsidRPr="00163814">
              <w:rPr>
                <w:rFonts w:ascii="Times New Roman" w:hAnsi="Times New Roman" w:cs="Times New Roman"/>
                <w:color w:val="000000"/>
                <w:sz w:val="24"/>
                <w:szCs w:val="24"/>
              </w:rPr>
              <w:t>As a small business owner, I want to be able to set certain parameters so that I can easily view specific data.</w:t>
            </w:r>
          </w:p>
          <w:p w:rsidR="007F6FA5" w:rsidRPr="00163814" w:rsidRDefault="007F6FA5">
            <w:pPr>
              <w:spacing w:after="0" w:line="100" w:lineRule="atLeast"/>
              <w:rPr>
                <w:rFonts w:ascii="Times New Roman" w:hAnsi="Times New Roman" w:cs="Times New Roman"/>
                <w:color w:val="000000"/>
                <w:sz w:val="24"/>
                <w:szCs w:val="24"/>
              </w:rPr>
            </w:pPr>
          </w:p>
        </w:tc>
        <w:tc>
          <w:tcPr>
            <w:tcW w:w="4674"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rPr>
            </w:pPr>
            <w:r w:rsidRPr="00163814">
              <w:rPr>
                <w:rFonts w:ascii="Times New Roman" w:hAnsi="Times New Roman" w:cs="Times New Roman"/>
                <w:sz w:val="24"/>
                <w:szCs w:val="24"/>
              </w:rPr>
              <w:t>Check</w:t>
            </w:r>
          </w:p>
        </w:tc>
      </w:tr>
      <w:tr w:rsidR="007F6FA5" w:rsidRPr="00163814">
        <w:tc>
          <w:tcPr>
            <w:tcW w:w="4675"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cs="Times New Roman"/>
                <w:color w:val="000000"/>
                <w:sz w:val="24"/>
                <w:szCs w:val="24"/>
              </w:rPr>
            </w:pPr>
          </w:p>
          <w:p w:rsidR="007F6FA5" w:rsidRPr="00163814" w:rsidRDefault="007F6FA5">
            <w:pPr>
              <w:spacing w:after="0" w:line="100" w:lineRule="atLeast"/>
              <w:rPr>
                <w:rFonts w:ascii="Times New Roman" w:hAnsi="Times New Roman" w:cs="Times New Roman"/>
                <w:color w:val="000000"/>
                <w:sz w:val="24"/>
                <w:szCs w:val="24"/>
              </w:rPr>
            </w:pPr>
            <w:r w:rsidRPr="00163814">
              <w:rPr>
                <w:rFonts w:ascii="Times New Roman" w:hAnsi="Times New Roman" w:cs="Times New Roman"/>
                <w:color w:val="000000"/>
                <w:sz w:val="24"/>
                <w:szCs w:val="24"/>
              </w:rPr>
              <w:t>As a small business owner, I want to be able to input sales reports from past years, so they can be used in the application.</w:t>
            </w:r>
          </w:p>
          <w:p w:rsidR="007F6FA5" w:rsidRPr="00163814" w:rsidRDefault="007F6FA5">
            <w:pPr>
              <w:spacing w:after="0" w:line="100" w:lineRule="atLeast"/>
              <w:rPr>
                <w:rFonts w:ascii="Times New Roman" w:hAnsi="Times New Roman" w:cs="Times New Roman"/>
                <w:color w:val="000000"/>
                <w:sz w:val="24"/>
                <w:szCs w:val="24"/>
              </w:rPr>
            </w:pPr>
          </w:p>
        </w:tc>
        <w:tc>
          <w:tcPr>
            <w:tcW w:w="4674"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rPr>
            </w:pPr>
            <w:r w:rsidRPr="00163814">
              <w:rPr>
                <w:rFonts w:ascii="Times New Roman" w:hAnsi="Times New Roman" w:cs="Times New Roman"/>
                <w:sz w:val="24"/>
                <w:szCs w:val="24"/>
              </w:rPr>
              <w:t>Check</w:t>
            </w:r>
          </w:p>
        </w:tc>
      </w:tr>
      <w:tr w:rsidR="007F6FA5" w:rsidRPr="00163814">
        <w:tc>
          <w:tcPr>
            <w:tcW w:w="4675"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cs="Times New Roman"/>
                <w:color w:val="000000"/>
                <w:sz w:val="24"/>
                <w:szCs w:val="24"/>
              </w:rPr>
            </w:pPr>
          </w:p>
          <w:p w:rsidR="007F6FA5" w:rsidRPr="00163814" w:rsidRDefault="007F6FA5">
            <w:pPr>
              <w:spacing w:after="0" w:line="100" w:lineRule="atLeast"/>
              <w:rPr>
                <w:rFonts w:ascii="Times New Roman" w:hAnsi="Times New Roman" w:cs="Times New Roman"/>
                <w:color w:val="000000"/>
                <w:sz w:val="24"/>
                <w:szCs w:val="24"/>
              </w:rPr>
            </w:pPr>
            <w:r w:rsidRPr="00163814">
              <w:rPr>
                <w:rFonts w:ascii="Times New Roman" w:hAnsi="Times New Roman" w:cs="Times New Roman"/>
                <w:color w:val="000000"/>
                <w:sz w:val="24"/>
                <w:szCs w:val="24"/>
              </w:rPr>
              <w:t>As a small business owner, I want to be able to have an unrestricted admin account to access all data.</w:t>
            </w:r>
          </w:p>
          <w:p w:rsidR="007F6FA5" w:rsidRPr="00163814" w:rsidRDefault="007F6FA5">
            <w:pPr>
              <w:spacing w:after="0" w:line="100" w:lineRule="atLeast"/>
              <w:rPr>
                <w:rFonts w:ascii="Times New Roman" w:hAnsi="Times New Roman" w:cs="Times New Roman"/>
                <w:color w:val="000000"/>
                <w:sz w:val="24"/>
                <w:szCs w:val="24"/>
              </w:rPr>
            </w:pPr>
          </w:p>
        </w:tc>
        <w:tc>
          <w:tcPr>
            <w:tcW w:w="4674" w:type="dxa"/>
            <w:tcBorders>
              <w:top w:val="single" w:sz="4" w:space="0" w:color="000000"/>
              <w:left w:val="single" w:sz="4" w:space="0" w:color="000000"/>
              <w:bottom w:val="single" w:sz="4" w:space="0" w:color="000000"/>
              <w:right w:val="single" w:sz="4" w:space="0" w:color="000000"/>
            </w:tcBorders>
            <w:shd w:val="clear" w:color="auto" w:fill="auto"/>
          </w:tcPr>
          <w:p w:rsidR="007F6FA5" w:rsidRPr="00163814" w:rsidRDefault="007F6FA5">
            <w:pPr>
              <w:spacing w:after="0" w:line="100" w:lineRule="atLeast"/>
              <w:rPr>
                <w:rFonts w:ascii="Times New Roman" w:hAnsi="Times New Roman" w:cs="Times New Roman"/>
                <w:sz w:val="24"/>
                <w:szCs w:val="24"/>
              </w:rPr>
            </w:pPr>
          </w:p>
          <w:p w:rsidR="007F6FA5" w:rsidRPr="00163814" w:rsidRDefault="007F6FA5">
            <w:pPr>
              <w:spacing w:after="0" w:line="100" w:lineRule="atLeast"/>
              <w:rPr>
                <w:rFonts w:ascii="Times New Roman" w:hAnsi="Times New Roman" w:cs="Times New Roman"/>
                <w:sz w:val="24"/>
                <w:szCs w:val="24"/>
              </w:rPr>
            </w:pPr>
          </w:p>
          <w:p w:rsidR="007F6FA5" w:rsidRPr="00163814" w:rsidRDefault="007F6FA5">
            <w:pPr>
              <w:spacing w:after="0" w:line="100" w:lineRule="atLeast"/>
              <w:rPr>
                <w:rFonts w:ascii="Times New Roman" w:hAnsi="Times New Roman"/>
              </w:rPr>
            </w:pPr>
            <w:r w:rsidRPr="00163814">
              <w:rPr>
                <w:rFonts w:ascii="Times New Roman" w:hAnsi="Times New Roman" w:cs="Times New Roman"/>
                <w:sz w:val="24"/>
                <w:szCs w:val="24"/>
              </w:rPr>
              <w:t>Check</w:t>
            </w:r>
          </w:p>
        </w:tc>
      </w:tr>
    </w:tbl>
    <w:p w:rsidR="007F6FA5" w:rsidRPr="00163814" w:rsidRDefault="007F6FA5">
      <w:pPr>
        <w:rPr>
          <w:rFonts w:ascii="Times New Roman" w:hAnsi="Times New Roman" w:cs="Times New Roman"/>
          <w:sz w:val="24"/>
          <w:szCs w:val="24"/>
        </w:rPr>
      </w:pPr>
    </w:p>
    <w:p w:rsidR="007F6FA5" w:rsidRPr="00163814" w:rsidRDefault="007F6FA5">
      <w:pPr>
        <w:rPr>
          <w:rFonts w:ascii="Times New Roman" w:hAnsi="Times New Roman" w:cs="Times New Roman"/>
          <w:sz w:val="24"/>
          <w:szCs w:val="24"/>
        </w:rPr>
      </w:pPr>
      <w:r w:rsidRPr="00163814">
        <w:rPr>
          <w:rFonts w:ascii="Times New Roman" w:hAnsi="Times New Roman" w:cs="Times New Roman"/>
          <w:b/>
          <w:sz w:val="24"/>
          <w:szCs w:val="24"/>
        </w:rPr>
        <w:t>Was the app straightforward to use?</w:t>
      </w:r>
    </w:p>
    <w:p w:rsidR="007F6FA5" w:rsidRPr="00163814" w:rsidRDefault="007F6FA5">
      <w:pPr>
        <w:rPr>
          <w:rFonts w:ascii="Times New Roman" w:hAnsi="Times New Roman" w:cs="Times New Roman"/>
          <w:b/>
          <w:sz w:val="24"/>
          <w:szCs w:val="24"/>
        </w:rPr>
      </w:pPr>
      <w:r w:rsidRPr="00163814">
        <w:rPr>
          <w:rFonts w:ascii="Times New Roman" w:hAnsi="Times New Roman" w:cs="Times New Roman"/>
          <w:sz w:val="24"/>
          <w:szCs w:val="24"/>
        </w:rPr>
        <w:t>Yes</w:t>
      </w:r>
    </w:p>
    <w:p w:rsidR="007F6FA5" w:rsidRPr="00163814" w:rsidRDefault="007F6FA5">
      <w:pPr>
        <w:rPr>
          <w:rFonts w:ascii="Times New Roman" w:hAnsi="Times New Roman" w:cs="Times New Roman"/>
          <w:sz w:val="24"/>
          <w:szCs w:val="24"/>
        </w:rPr>
      </w:pPr>
      <w:r w:rsidRPr="00163814">
        <w:rPr>
          <w:rFonts w:ascii="Times New Roman" w:hAnsi="Times New Roman" w:cs="Times New Roman"/>
          <w:b/>
          <w:sz w:val="24"/>
          <w:szCs w:val="24"/>
        </w:rPr>
        <w:lastRenderedPageBreak/>
        <w:t>Was the app fast?</w:t>
      </w:r>
    </w:p>
    <w:p w:rsidR="007F6FA5" w:rsidRPr="00163814" w:rsidRDefault="007F6FA5">
      <w:pPr>
        <w:rPr>
          <w:rFonts w:ascii="Times New Roman" w:hAnsi="Times New Roman" w:cs="Times New Roman"/>
          <w:b/>
          <w:sz w:val="24"/>
          <w:szCs w:val="24"/>
        </w:rPr>
      </w:pPr>
      <w:r w:rsidRPr="00163814">
        <w:rPr>
          <w:rFonts w:ascii="Times New Roman" w:hAnsi="Times New Roman" w:cs="Times New Roman"/>
          <w:sz w:val="24"/>
          <w:szCs w:val="24"/>
        </w:rPr>
        <w:t>Yes</w:t>
      </w:r>
    </w:p>
    <w:p w:rsidR="007F6FA5" w:rsidRPr="00163814" w:rsidRDefault="007F6FA5">
      <w:pPr>
        <w:rPr>
          <w:rFonts w:ascii="Times New Roman" w:hAnsi="Times New Roman" w:cs="Times New Roman"/>
          <w:sz w:val="24"/>
          <w:szCs w:val="24"/>
        </w:rPr>
      </w:pPr>
      <w:r w:rsidRPr="00163814">
        <w:rPr>
          <w:rFonts w:ascii="Times New Roman" w:hAnsi="Times New Roman" w:cs="Times New Roman"/>
          <w:b/>
          <w:sz w:val="24"/>
          <w:szCs w:val="24"/>
        </w:rPr>
        <w:t>Would you use this app in your current business or for a future business for gross sales predictions?</w:t>
      </w:r>
    </w:p>
    <w:p w:rsidR="007F6FA5" w:rsidRPr="00163814" w:rsidRDefault="007F6FA5">
      <w:pPr>
        <w:rPr>
          <w:rFonts w:ascii="Times New Roman" w:hAnsi="Times New Roman" w:cs="Times New Roman"/>
          <w:b/>
          <w:sz w:val="24"/>
          <w:szCs w:val="24"/>
        </w:rPr>
      </w:pPr>
      <w:r w:rsidRPr="00163814">
        <w:rPr>
          <w:rFonts w:ascii="Times New Roman" w:hAnsi="Times New Roman" w:cs="Times New Roman"/>
          <w:sz w:val="24"/>
          <w:szCs w:val="24"/>
        </w:rPr>
        <w:t>Yes, when completed</w:t>
      </w:r>
    </w:p>
    <w:p w:rsidR="007F6FA5" w:rsidRPr="00163814" w:rsidRDefault="007F6FA5">
      <w:pPr>
        <w:rPr>
          <w:rFonts w:ascii="Times New Roman" w:hAnsi="Times New Roman" w:cs="Times New Roman"/>
          <w:sz w:val="24"/>
          <w:szCs w:val="24"/>
        </w:rPr>
      </w:pPr>
      <w:r w:rsidRPr="00163814">
        <w:rPr>
          <w:rFonts w:ascii="Times New Roman" w:hAnsi="Times New Roman" w:cs="Times New Roman"/>
          <w:b/>
          <w:sz w:val="24"/>
          <w:szCs w:val="24"/>
        </w:rPr>
        <w:t>What suggestions do you have for the app?</w:t>
      </w:r>
    </w:p>
    <w:p w:rsidR="007F6FA5" w:rsidRPr="00163814" w:rsidRDefault="007F6FA5">
      <w:pPr>
        <w:pStyle w:val="ColorfulList-Accent1"/>
        <w:numPr>
          <w:ilvl w:val="0"/>
          <w:numId w:val="3"/>
        </w:numPr>
        <w:rPr>
          <w:rFonts w:ascii="Times New Roman" w:hAnsi="Times New Roman" w:cs="Times New Roman"/>
          <w:sz w:val="24"/>
          <w:szCs w:val="24"/>
        </w:rPr>
      </w:pPr>
      <w:r w:rsidRPr="00163814">
        <w:rPr>
          <w:rFonts w:ascii="Times New Roman" w:hAnsi="Times New Roman" w:cs="Times New Roman"/>
          <w:sz w:val="24"/>
          <w:szCs w:val="24"/>
        </w:rPr>
        <w:t>Have the backgrounds be less distracting from the true use of the app.</w:t>
      </w:r>
    </w:p>
    <w:p w:rsidR="007F6FA5" w:rsidRPr="00163814" w:rsidRDefault="007F6FA5">
      <w:pPr>
        <w:rPr>
          <w:rFonts w:ascii="Times New Roman" w:hAnsi="Times New Roman" w:cs="Times New Roman"/>
          <w:sz w:val="24"/>
          <w:szCs w:val="24"/>
        </w:rPr>
      </w:pPr>
    </w:p>
    <w:p w:rsidR="007F6FA5" w:rsidRPr="00163814" w:rsidRDefault="007F6FA5">
      <w:pPr>
        <w:rPr>
          <w:rFonts w:ascii="Times New Roman" w:hAnsi="Times New Roman" w:cs="Times New Roman"/>
          <w:sz w:val="24"/>
          <w:szCs w:val="24"/>
        </w:rPr>
      </w:pPr>
    </w:p>
    <w:p w:rsidR="00A35E5B" w:rsidRPr="00163814" w:rsidRDefault="00A35E5B">
      <w:pPr>
        <w:rPr>
          <w:rFonts w:ascii="Times New Roman" w:hAnsi="Times New Roman" w:cs="Times New Roman"/>
          <w:sz w:val="24"/>
          <w:szCs w:val="24"/>
        </w:rPr>
      </w:pPr>
    </w:p>
    <w:p w:rsidR="00A35E5B" w:rsidRPr="00163814" w:rsidRDefault="00A35E5B">
      <w:pPr>
        <w:rPr>
          <w:rFonts w:ascii="Times New Roman" w:hAnsi="Times New Roman" w:cs="Times New Roman"/>
          <w:sz w:val="24"/>
          <w:szCs w:val="24"/>
        </w:rPr>
      </w:pPr>
    </w:p>
    <w:p w:rsidR="00A35E5B" w:rsidRPr="00163814" w:rsidRDefault="00A35E5B">
      <w:pPr>
        <w:rPr>
          <w:rFonts w:ascii="Times New Roman" w:hAnsi="Times New Roman" w:cs="Times New Roman"/>
          <w:sz w:val="24"/>
          <w:szCs w:val="24"/>
        </w:rPr>
      </w:pPr>
    </w:p>
    <w:p w:rsidR="00A35E5B" w:rsidRPr="00163814" w:rsidRDefault="00A35E5B">
      <w:pPr>
        <w:rPr>
          <w:rFonts w:ascii="Times New Roman" w:hAnsi="Times New Roman" w:cs="Times New Roman"/>
          <w:sz w:val="24"/>
          <w:szCs w:val="24"/>
        </w:rPr>
      </w:pPr>
    </w:p>
    <w:p w:rsidR="00A35E5B" w:rsidRPr="00163814" w:rsidRDefault="00A35E5B">
      <w:pPr>
        <w:rPr>
          <w:rFonts w:ascii="Times New Roman" w:hAnsi="Times New Roman" w:cs="Times New Roman"/>
          <w:sz w:val="24"/>
          <w:szCs w:val="24"/>
        </w:rPr>
      </w:pPr>
    </w:p>
    <w:p w:rsidR="00A35E5B" w:rsidRPr="00163814" w:rsidRDefault="00A35E5B">
      <w:pPr>
        <w:rPr>
          <w:rFonts w:ascii="Times New Roman" w:hAnsi="Times New Roman" w:cs="Times New Roman"/>
          <w:sz w:val="24"/>
          <w:szCs w:val="24"/>
        </w:rPr>
      </w:pPr>
    </w:p>
    <w:p w:rsidR="00A35E5B" w:rsidRPr="00163814" w:rsidRDefault="00A35E5B">
      <w:pPr>
        <w:rPr>
          <w:rFonts w:ascii="Times New Roman" w:hAnsi="Times New Roman" w:cs="Times New Roman"/>
          <w:sz w:val="24"/>
          <w:szCs w:val="24"/>
        </w:rPr>
      </w:pPr>
    </w:p>
    <w:p w:rsidR="00A35E5B" w:rsidRPr="00163814" w:rsidRDefault="00A35E5B">
      <w:pPr>
        <w:rPr>
          <w:rFonts w:ascii="Times New Roman" w:hAnsi="Times New Roman" w:cs="Times New Roman"/>
          <w:sz w:val="24"/>
          <w:szCs w:val="24"/>
        </w:rPr>
      </w:pPr>
    </w:p>
    <w:p w:rsidR="00A35E5B" w:rsidRPr="00163814" w:rsidRDefault="00A35E5B">
      <w:pPr>
        <w:rPr>
          <w:rFonts w:ascii="Times New Roman" w:hAnsi="Times New Roman" w:cs="Times New Roman"/>
          <w:sz w:val="24"/>
          <w:szCs w:val="24"/>
        </w:rPr>
      </w:pPr>
    </w:p>
    <w:p w:rsidR="00A35E5B" w:rsidRPr="00163814" w:rsidRDefault="00A35E5B">
      <w:pPr>
        <w:rPr>
          <w:rFonts w:ascii="Times New Roman" w:hAnsi="Times New Roman" w:cs="Times New Roman"/>
          <w:sz w:val="24"/>
          <w:szCs w:val="24"/>
        </w:rPr>
      </w:pPr>
    </w:p>
    <w:p w:rsidR="00A35E5B" w:rsidRPr="00163814" w:rsidRDefault="00A35E5B">
      <w:pPr>
        <w:rPr>
          <w:rFonts w:ascii="Times New Roman" w:hAnsi="Times New Roman" w:cs="Times New Roman"/>
          <w:sz w:val="24"/>
          <w:szCs w:val="24"/>
        </w:rPr>
      </w:pPr>
    </w:p>
    <w:p w:rsidR="00A35E5B" w:rsidRPr="00163814" w:rsidRDefault="00A35E5B">
      <w:pPr>
        <w:rPr>
          <w:rFonts w:ascii="Times New Roman" w:hAnsi="Times New Roman" w:cs="Times New Roman"/>
          <w:sz w:val="24"/>
          <w:szCs w:val="24"/>
        </w:rPr>
      </w:pPr>
    </w:p>
    <w:p w:rsidR="00A35E5B" w:rsidRPr="00163814" w:rsidRDefault="00A35E5B">
      <w:pPr>
        <w:rPr>
          <w:rFonts w:ascii="Times New Roman" w:hAnsi="Times New Roman" w:cs="Times New Roman"/>
          <w:sz w:val="24"/>
          <w:szCs w:val="24"/>
        </w:rPr>
      </w:pPr>
    </w:p>
    <w:p w:rsidR="00A35E5B" w:rsidRPr="00163814" w:rsidRDefault="00A35E5B">
      <w:pPr>
        <w:rPr>
          <w:rFonts w:ascii="Times New Roman" w:hAnsi="Times New Roman" w:cs="Times New Roman"/>
          <w:sz w:val="24"/>
          <w:szCs w:val="24"/>
        </w:rPr>
      </w:pPr>
    </w:p>
    <w:p w:rsidR="00A35E5B" w:rsidRPr="00163814" w:rsidRDefault="00A35E5B">
      <w:pPr>
        <w:rPr>
          <w:rFonts w:ascii="Times New Roman" w:hAnsi="Times New Roman" w:cs="Times New Roman"/>
          <w:sz w:val="24"/>
          <w:szCs w:val="24"/>
        </w:rPr>
      </w:pPr>
    </w:p>
    <w:p w:rsidR="00A35E5B" w:rsidRPr="00163814" w:rsidRDefault="00A35E5B">
      <w:pPr>
        <w:rPr>
          <w:rFonts w:ascii="Times New Roman" w:hAnsi="Times New Roman" w:cs="Times New Roman"/>
          <w:sz w:val="24"/>
          <w:szCs w:val="24"/>
        </w:rPr>
      </w:pPr>
    </w:p>
    <w:p w:rsidR="00A35E5B" w:rsidRPr="00163814" w:rsidRDefault="00A35E5B">
      <w:pPr>
        <w:rPr>
          <w:rFonts w:ascii="Times New Roman" w:hAnsi="Times New Roman" w:cs="Times New Roman"/>
          <w:sz w:val="24"/>
          <w:szCs w:val="24"/>
        </w:rPr>
      </w:pPr>
    </w:p>
    <w:p w:rsidR="00A35E5B" w:rsidRPr="00163814" w:rsidRDefault="00A35E5B">
      <w:pPr>
        <w:rPr>
          <w:rFonts w:ascii="Times New Roman" w:hAnsi="Times New Roman" w:cs="Times New Roman"/>
          <w:sz w:val="24"/>
          <w:szCs w:val="24"/>
        </w:rPr>
      </w:pPr>
    </w:p>
    <w:p w:rsidR="00A35E5B" w:rsidRPr="00163814" w:rsidRDefault="00A35E5B">
      <w:pPr>
        <w:rPr>
          <w:rFonts w:ascii="Times New Roman" w:hAnsi="Times New Roman" w:cs="Times New Roman"/>
          <w:sz w:val="24"/>
          <w:szCs w:val="24"/>
        </w:rPr>
      </w:pPr>
    </w:p>
    <w:p w:rsidR="007F6FA5" w:rsidRPr="00163814" w:rsidRDefault="007F6FA5">
      <w:pPr>
        <w:rPr>
          <w:rFonts w:ascii="Times New Roman" w:hAnsi="Times New Roman" w:cs="Times New Roman"/>
          <w:sz w:val="24"/>
          <w:szCs w:val="24"/>
        </w:rPr>
      </w:pPr>
    </w:p>
    <w:p w:rsidR="007F6FA5" w:rsidRPr="00163814" w:rsidRDefault="00474C5E" w:rsidP="00474C5E">
      <w:pPr>
        <w:numPr>
          <w:ilvl w:val="0"/>
          <w:numId w:val="1"/>
        </w:numPr>
        <w:rPr>
          <w:rFonts w:ascii="Times New Roman" w:hAnsi="Times New Roman" w:cs="Times New Roman"/>
          <w:sz w:val="24"/>
          <w:szCs w:val="24"/>
        </w:rPr>
      </w:pPr>
      <w:r w:rsidRPr="00163814">
        <w:rPr>
          <w:rFonts w:ascii="Times New Roman" w:hAnsi="Times New Roman" w:cs="Times New Roman"/>
          <w:sz w:val="24"/>
          <w:szCs w:val="24"/>
        </w:rPr>
        <w:lastRenderedPageBreak/>
        <w:t xml:space="preserve">Jonathan </w:t>
      </w:r>
      <w:proofErr w:type="spellStart"/>
      <w:r w:rsidR="00A35E5B" w:rsidRPr="00163814">
        <w:rPr>
          <w:rFonts w:ascii="Times New Roman" w:hAnsi="Times New Roman" w:cs="Times New Roman"/>
          <w:sz w:val="24"/>
          <w:szCs w:val="24"/>
        </w:rPr>
        <w:t>Bouligny</w:t>
      </w:r>
      <w:proofErr w:type="spellEnd"/>
    </w:p>
    <w:p w:rsidR="009B29B7" w:rsidRPr="00163814" w:rsidRDefault="00A35E5B" w:rsidP="009B29B7">
      <w:pPr>
        <w:spacing w:after="220"/>
        <w:jc w:val="both"/>
        <w:rPr>
          <w:rFonts w:ascii="Times New Roman" w:eastAsia="Times New Roman" w:hAnsi="Times New Roman" w:cs="Times New Roman"/>
          <w:i/>
          <w:sz w:val="24"/>
          <w:szCs w:val="24"/>
        </w:rPr>
      </w:pPr>
      <w:r w:rsidRPr="00163814">
        <w:rPr>
          <w:rFonts w:ascii="Times New Roman" w:hAnsi="Times New Roman"/>
          <w:noProof/>
        </w:rPr>
        <w:pict>
          <v:shape id="Picture 1" o:spid="_x0000_s1030" type="#_x0000_t75" style="position:absolute;left:0;text-align:left;margin-left:78pt;margin-top:6.25pt;width:229.55pt;height:305.75pt;z-index:5;visibility:visible;mso-wrap-edited:f" wrapcoords="0 0 0 21529 21600 21529 21600 0 0 0">
            <v:imagedata r:id="rId9" o:title="" croptop="4787f" cropbottom="1768f" cropleft="122f" cropright="32138f"/>
            <w10:wrap type="tight"/>
          </v:shape>
        </w:pict>
      </w:r>
    </w:p>
    <w:p w:rsidR="009B29B7" w:rsidRPr="00163814" w:rsidRDefault="009B29B7" w:rsidP="009B29B7">
      <w:pPr>
        <w:jc w:val="both"/>
        <w:rPr>
          <w:rFonts w:ascii="Times New Roman" w:eastAsia="Times New Roman" w:hAnsi="Times New Roman" w:cs="Times New Roman"/>
          <w:sz w:val="24"/>
          <w:szCs w:val="24"/>
        </w:rPr>
      </w:pPr>
    </w:p>
    <w:p w:rsidR="00A35E5B" w:rsidRPr="00163814" w:rsidRDefault="00A35E5B" w:rsidP="009B29B7">
      <w:pPr>
        <w:jc w:val="both"/>
        <w:rPr>
          <w:rFonts w:ascii="Times New Roman" w:eastAsia="Times New Roman" w:hAnsi="Times New Roman" w:cs="Times New Roman"/>
          <w:sz w:val="24"/>
          <w:szCs w:val="24"/>
        </w:rPr>
      </w:pPr>
    </w:p>
    <w:p w:rsidR="00A35E5B" w:rsidRPr="00163814" w:rsidRDefault="00A35E5B" w:rsidP="009B29B7">
      <w:pPr>
        <w:jc w:val="both"/>
        <w:rPr>
          <w:rFonts w:ascii="Times New Roman" w:eastAsia="Times New Roman" w:hAnsi="Times New Roman" w:cs="Times New Roman"/>
          <w:sz w:val="24"/>
          <w:szCs w:val="24"/>
        </w:rPr>
      </w:pPr>
    </w:p>
    <w:p w:rsidR="00A35E5B" w:rsidRPr="00163814" w:rsidRDefault="00A35E5B" w:rsidP="009B29B7">
      <w:pPr>
        <w:jc w:val="both"/>
        <w:rPr>
          <w:rFonts w:ascii="Times New Roman" w:eastAsia="Times New Roman" w:hAnsi="Times New Roman" w:cs="Times New Roman"/>
          <w:sz w:val="24"/>
          <w:szCs w:val="24"/>
        </w:rPr>
      </w:pPr>
    </w:p>
    <w:p w:rsidR="00A35E5B" w:rsidRPr="00163814" w:rsidRDefault="00A35E5B" w:rsidP="009B29B7">
      <w:pPr>
        <w:jc w:val="both"/>
        <w:rPr>
          <w:rFonts w:ascii="Times New Roman" w:eastAsia="Times New Roman" w:hAnsi="Times New Roman" w:cs="Times New Roman"/>
          <w:sz w:val="24"/>
          <w:szCs w:val="24"/>
        </w:rPr>
      </w:pPr>
    </w:p>
    <w:p w:rsidR="00A35E5B" w:rsidRPr="00163814" w:rsidRDefault="00A35E5B" w:rsidP="009B29B7">
      <w:pPr>
        <w:jc w:val="both"/>
        <w:rPr>
          <w:rFonts w:ascii="Times New Roman" w:eastAsia="Times New Roman" w:hAnsi="Times New Roman" w:cs="Times New Roman"/>
          <w:sz w:val="24"/>
          <w:szCs w:val="24"/>
        </w:rPr>
      </w:pPr>
    </w:p>
    <w:p w:rsidR="00A35E5B" w:rsidRPr="00163814" w:rsidRDefault="00A35E5B" w:rsidP="009B29B7">
      <w:pPr>
        <w:jc w:val="both"/>
        <w:rPr>
          <w:rFonts w:ascii="Times New Roman" w:eastAsia="Times New Roman" w:hAnsi="Times New Roman" w:cs="Times New Roman"/>
          <w:sz w:val="24"/>
          <w:szCs w:val="24"/>
        </w:rPr>
      </w:pPr>
    </w:p>
    <w:p w:rsidR="00A35E5B" w:rsidRPr="00163814" w:rsidRDefault="00A35E5B" w:rsidP="009B29B7">
      <w:pPr>
        <w:jc w:val="both"/>
        <w:rPr>
          <w:rFonts w:ascii="Times New Roman" w:eastAsia="Times New Roman" w:hAnsi="Times New Roman" w:cs="Times New Roman"/>
          <w:sz w:val="24"/>
          <w:szCs w:val="24"/>
        </w:rPr>
      </w:pPr>
    </w:p>
    <w:p w:rsidR="00A35E5B" w:rsidRPr="00163814" w:rsidRDefault="00A35E5B" w:rsidP="009B29B7">
      <w:pPr>
        <w:jc w:val="both"/>
        <w:rPr>
          <w:rFonts w:ascii="Times New Roman" w:eastAsia="Times New Roman" w:hAnsi="Times New Roman" w:cs="Times New Roman"/>
          <w:sz w:val="24"/>
          <w:szCs w:val="24"/>
        </w:rPr>
      </w:pPr>
    </w:p>
    <w:p w:rsidR="00A35E5B" w:rsidRPr="00163814" w:rsidRDefault="00A35E5B" w:rsidP="009B29B7">
      <w:pPr>
        <w:jc w:val="both"/>
        <w:rPr>
          <w:rFonts w:ascii="Times New Roman" w:eastAsia="Times New Roman" w:hAnsi="Times New Roman" w:cs="Times New Roman"/>
          <w:sz w:val="24"/>
          <w:szCs w:val="24"/>
        </w:rPr>
      </w:pPr>
    </w:p>
    <w:p w:rsidR="00A35E5B" w:rsidRPr="00163814" w:rsidRDefault="00A35E5B" w:rsidP="009B29B7">
      <w:pPr>
        <w:jc w:val="both"/>
        <w:rPr>
          <w:rFonts w:ascii="Times New Roman" w:eastAsia="Times New Roman" w:hAnsi="Times New Roman" w:cs="Times New Roman"/>
          <w:sz w:val="24"/>
          <w:szCs w:val="24"/>
        </w:rPr>
      </w:pPr>
    </w:p>
    <w:p w:rsidR="00A35E5B" w:rsidRPr="00163814" w:rsidRDefault="00A35E5B" w:rsidP="009B29B7">
      <w:pPr>
        <w:jc w:val="both"/>
        <w:rPr>
          <w:rFonts w:ascii="Times New Roman" w:eastAsia="Times New Roman" w:hAnsi="Times New Roman" w:cs="Times New Roman"/>
          <w:sz w:val="24"/>
          <w:szCs w:val="24"/>
        </w:rPr>
      </w:pPr>
    </w:p>
    <w:p w:rsidR="00A35E5B" w:rsidRPr="00163814" w:rsidRDefault="00A35E5B" w:rsidP="009B29B7">
      <w:pPr>
        <w:jc w:val="both"/>
        <w:rPr>
          <w:rFonts w:ascii="Times New Roman" w:eastAsia="Times New Roman" w:hAnsi="Times New Roman" w:cs="Times New Roman"/>
          <w:sz w:val="24"/>
          <w:szCs w:val="24"/>
        </w:rPr>
      </w:pPr>
    </w:p>
    <w:p w:rsidR="00A35E5B" w:rsidRPr="00163814" w:rsidRDefault="00A35E5B" w:rsidP="009B29B7">
      <w:pPr>
        <w:jc w:val="both"/>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9B29B7" w:rsidRPr="00163814" w:rsidTr="005A07F5">
        <w:tc>
          <w:tcPr>
            <w:tcW w:w="4675" w:type="dxa"/>
            <w:shd w:val="clear" w:color="auto" w:fill="auto"/>
          </w:tcPr>
          <w:p w:rsidR="009B29B7" w:rsidRPr="00163814" w:rsidRDefault="009B29B7" w:rsidP="005A07F5">
            <w:pPr>
              <w:jc w:val="center"/>
              <w:rPr>
                <w:rFonts w:ascii="Times New Roman" w:hAnsi="Times New Roman" w:cs="Times New Roman"/>
                <w:sz w:val="24"/>
                <w:szCs w:val="24"/>
              </w:rPr>
            </w:pPr>
            <w:r w:rsidRPr="00163814">
              <w:rPr>
                <w:rFonts w:ascii="Times New Roman" w:hAnsi="Times New Roman" w:cs="Times New Roman"/>
                <w:sz w:val="24"/>
                <w:szCs w:val="24"/>
              </w:rPr>
              <w:t>User Story</w:t>
            </w:r>
          </w:p>
        </w:tc>
        <w:tc>
          <w:tcPr>
            <w:tcW w:w="4675" w:type="dxa"/>
            <w:shd w:val="clear" w:color="auto" w:fill="auto"/>
          </w:tcPr>
          <w:p w:rsidR="009B29B7" w:rsidRPr="00163814" w:rsidRDefault="009B29B7" w:rsidP="005A07F5">
            <w:pPr>
              <w:jc w:val="center"/>
              <w:rPr>
                <w:rFonts w:ascii="Times New Roman" w:hAnsi="Times New Roman" w:cs="Times New Roman"/>
                <w:sz w:val="24"/>
                <w:szCs w:val="24"/>
              </w:rPr>
            </w:pPr>
            <w:proofErr w:type="gramStart"/>
            <w:r w:rsidRPr="00163814">
              <w:rPr>
                <w:rFonts w:ascii="Times New Roman" w:hAnsi="Times New Roman" w:cs="Times New Roman"/>
                <w:sz w:val="24"/>
                <w:szCs w:val="24"/>
              </w:rPr>
              <w:t>:Checkmark</w:t>
            </w:r>
            <w:proofErr w:type="gramEnd"/>
            <w:r w:rsidRPr="00163814">
              <w:rPr>
                <w:rFonts w:ascii="Times New Roman" w:hAnsi="Times New Roman" w:cs="Times New Roman"/>
                <w:sz w:val="24"/>
                <w:szCs w:val="24"/>
              </w:rPr>
              <w:t xml:space="preserve"> if satisfied:</w:t>
            </w:r>
            <w:r w:rsidRPr="00163814">
              <w:rPr>
                <w:rFonts w:ascii="Times New Roman" w:hAnsi="Times New Roman" w:cs="Times New Roman"/>
                <w:sz w:val="24"/>
                <w:szCs w:val="24"/>
              </w:rPr>
              <w:br/>
              <w:t>:X if not satisfied:</w:t>
            </w:r>
          </w:p>
        </w:tc>
      </w:tr>
      <w:tr w:rsidR="009B29B7" w:rsidRPr="00163814" w:rsidTr="005A07F5">
        <w:tc>
          <w:tcPr>
            <w:tcW w:w="4675" w:type="dxa"/>
            <w:shd w:val="clear" w:color="auto" w:fill="auto"/>
          </w:tcPr>
          <w:p w:rsidR="009B29B7" w:rsidRPr="00163814" w:rsidRDefault="009B29B7" w:rsidP="005A07F5">
            <w:pPr>
              <w:rPr>
                <w:rFonts w:ascii="Times New Roman" w:hAnsi="Times New Roman" w:cs="Times New Roman"/>
                <w:sz w:val="24"/>
                <w:szCs w:val="24"/>
              </w:rPr>
            </w:pPr>
          </w:p>
          <w:p w:rsidR="009B29B7" w:rsidRPr="00163814" w:rsidRDefault="009B29B7" w:rsidP="005A07F5">
            <w:pPr>
              <w:rPr>
                <w:rFonts w:ascii="Times New Roman" w:hAnsi="Times New Roman" w:cs="Times New Roman"/>
                <w:sz w:val="24"/>
                <w:szCs w:val="24"/>
              </w:rPr>
            </w:pPr>
            <w:r w:rsidRPr="00163814">
              <w:rPr>
                <w:rFonts w:ascii="Times New Roman" w:hAnsi="Times New Roman" w:cs="Times New Roman"/>
                <w:sz w:val="24"/>
                <w:szCs w:val="24"/>
              </w:rPr>
              <w:t>As a small business owner, I want to be able to predict the amount of sales on a certain day so that I can schedule employees accordingly.</w:t>
            </w:r>
          </w:p>
          <w:p w:rsidR="009B29B7" w:rsidRPr="00163814" w:rsidRDefault="009B29B7" w:rsidP="005A07F5">
            <w:pPr>
              <w:rPr>
                <w:rFonts w:ascii="Times New Roman" w:hAnsi="Times New Roman" w:cs="Times New Roman"/>
                <w:sz w:val="24"/>
                <w:szCs w:val="24"/>
              </w:rPr>
            </w:pPr>
          </w:p>
        </w:tc>
        <w:tc>
          <w:tcPr>
            <w:tcW w:w="4675" w:type="dxa"/>
            <w:shd w:val="clear" w:color="auto" w:fill="auto"/>
          </w:tcPr>
          <w:p w:rsidR="009B29B7" w:rsidRPr="00163814" w:rsidRDefault="009B29B7" w:rsidP="005A07F5">
            <w:pPr>
              <w:rPr>
                <w:rFonts w:ascii="Times New Roman" w:hAnsi="Times New Roman" w:cs="Times New Roman"/>
                <w:sz w:val="24"/>
                <w:szCs w:val="24"/>
              </w:rPr>
            </w:pPr>
            <w:r w:rsidRPr="00163814">
              <w:rPr>
                <w:rFonts w:ascii="Times New Roman" w:hAnsi="Times New Roman" w:cs="Times New Roman"/>
                <w:sz w:val="24"/>
                <w:szCs w:val="24"/>
              </w:rPr>
              <w:t>check</w:t>
            </w:r>
          </w:p>
        </w:tc>
      </w:tr>
      <w:tr w:rsidR="009B29B7" w:rsidRPr="00163814" w:rsidTr="005A07F5">
        <w:tc>
          <w:tcPr>
            <w:tcW w:w="4675" w:type="dxa"/>
            <w:shd w:val="clear" w:color="auto" w:fill="auto"/>
          </w:tcPr>
          <w:p w:rsidR="009B29B7" w:rsidRPr="00163814" w:rsidRDefault="009B29B7" w:rsidP="005A07F5">
            <w:pPr>
              <w:rPr>
                <w:rFonts w:ascii="Times New Roman" w:hAnsi="Times New Roman" w:cs="Times New Roman"/>
                <w:sz w:val="24"/>
                <w:szCs w:val="24"/>
              </w:rPr>
            </w:pPr>
          </w:p>
          <w:p w:rsidR="009B29B7" w:rsidRPr="00163814" w:rsidRDefault="009B29B7" w:rsidP="005A07F5">
            <w:pPr>
              <w:rPr>
                <w:rFonts w:ascii="Times New Roman" w:hAnsi="Times New Roman" w:cs="Times New Roman"/>
                <w:sz w:val="24"/>
                <w:szCs w:val="24"/>
              </w:rPr>
            </w:pPr>
            <w:r w:rsidRPr="00163814">
              <w:rPr>
                <w:rFonts w:ascii="Times New Roman" w:hAnsi="Times New Roman" w:cs="Times New Roman"/>
                <w:sz w:val="24"/>
                <w:szCs w:val="24"/>
              </w:rPr>
              <w:t>As a small business owner, I want to be able to predict the amount of income on a certain day so that I can account for potential sales.</w:t>
            </w:r>
          </w:p>
          <w:p w:rsidR="009B29B7" w:rsidRPr="00163814" w:rsidRDefault="009B29B7" w:rsidP="005A07F5">
            <w:pPr>
              <w:rPr>
                <w:rFonts w:ascii="Times New Roman" w:hAnsi="Times New Roman" w:cs="Times New Roman"/>
                <w:sz w:val="24"/>
                <w:szCs w:val="24"/>
              </w:rPr>
            </w:pPr>
          </w:p>
        </w:tc>
        <w:tc>
          <w:tcPr>
            <w:tcW w:w="4675" w:type="dxa"/>
            <w:shd w:val="clear" w:color="auto" w:fill="auto"/>
          </w:tcPr>
          <w:p w:rsidR="009B29B7" w:rsidRPr="00163814" w:rsidRDefault="009B29B7" w:rsidP="005A07F5">
            <w:pPr>
              <w:rPr>
                <w:rFonts w:ascii="Times New Roman" w:hAnsi="Times New Roman" w:cs="Times New Roman"/>
                <w:sz w:val="24"/>
                <w:szCs w:val="24"/>
              </w:rPr>
            </w:pPr>
            <w:r w:rsidRPr="00163814">
              <w:rPr>
                <w:rFonts w:ascii="Times New Roman" w:hAnsi="Times New Roman" w:cs="Times New Roman"/>
                <w:sz w:val="24"/>
                <w:szCs w:val="24"/>
              </w:rPr>
              <w:t>check</w:t>
            </w:r>
          </w:p>
        </w:tc>
      </w:tr>
      <w:tr w:rsidR="009B29B7" w:rsidRPr="00163814" w:rsidTr="005A07F5">
        <w:tc>
          <w:tcPr>
            <w:tcW w:w="4675" w:type="dxa"/>
            <w:shd w:val="clear" w:color="auto" w:fill="auto"/>
          </w:tcPr>
          <w:p w:rsidR="009B29B7" w:rsidRPr="00163814" w:rsidRDefault="009B29B7" w:rsidP="005A07F5">
            <w:pPr>
              <w:rPr>
                <w:rFonts w:ascii="Times New Roman" w:hAnsi="Times New Roman" w:cs="Times New Roman"/>
                <w:sz w:val="24"/>
                <w:szCs w:val="24"/>
              </w:rPr>
            </w:pPr>
          </w:p>
          <w:p w:rsidR="009B29B7" w:rsidRPr="00163814" w:rsidRDefault="009B29B7" w:rsidP="005A07F5">
            <w:pPr>
              <w:rPr>
                <w:rFonts w:ascii="Times New Roman" w:hAnsi="Times New Roman" w:cs="Times New Roman"/>
                <w:sz w:val="24"/>
                <w:szCs w:val="24"/>
              </w:rPr>
            </w:pPr>
            <w:r w:rsidRPr="00163814">
              <w:rPr>
                <w:rFonts w:ascii="Times New Roman" w:hAnsi="Times New Roman" w:cs="Times New Roman"/>
                <w:sz w:val="24"/>
                <w:szCs w:val="24"/>
              </w:rPr>
              <w:t xml:space="preserve">As a small business owner, I want to be able </w:t>
            </w:r>
            <w:r w:rsidRPr="00163814">
              <w:rPr>
                <w:rFonts w:ascii="Times New Roman" w:hAnsi="Times New Roman" w:cs="Times New Roman"/>
                <w:sz w:val="24"/>
                <w:szCs w:val="24"/>
              </w:rPr>
              <w:lastRenderedPageBreak/>
              <w:t>to input the total revenue made for the day into the database upon closing so that I can use that data to update the accuracy of the software.</w:t>
            </w:r>
          </w:p>
          <w:p w:rsidR="009B29B7" w:rsidRPr="00163814" w:rsidRDefault="009B29B7" w:rsidP="005A07F5">
            <w:pPr>
              <w:rPr>
                <w:rFonts w:ascii="Times New Roman" w:hAnsi="Times New Roman" w:cs="Times New Roman"/>
                <w:sz w:val="24"/>
                <w:szCs w:val="24"/>
              </w:rPr>
            </w:pPr>
          </w:p>
        </w:tc>
        <w:tc>
          <w:tcPr>
            <w:tcW w:w="4675" w:type="dxa"/>
            <w:shd w:val="clear" w:color="auto" w:fill="auto"/>
          </w:tcPr>
          <w:p w:rsidR="009B29B7" w:rsidRPr="00163814" w:rsidRDefault="009B29B7" w:rsidP="005A07F5">
            <w:pPr>
              <w:rPr>
                <w:rFonts w:ascii="Times New Roman" w:hAnsi="Times New Roman" w:cs="Times New Roman"/>
                <w:sz w:val="24"/>
                <w:szCs w:val="24"/>
              </w:rPr>
            </w:pPr>
            <w:r w:rsidRPr="00163814">
              <w:rPr>
                <w:rFonts w:ascii="Times New Roman" w:hAnsi="Times New Roman" w:cs="Times New Roman"/>
                <w:sz w:val="24"/>
                <w:szCs w:val="24"/>
              </w:rPr>
              <w:lastRenderedPageBreak/>
              <w:t>check</w:t>
            </w:r>
          </w:p>
        </w:tc>
      </w:tr>
      <w:tr w:rsidR="009B29B7" w:rsidRPr="00163814" w:rsidTr="005A07F5">
        <w:tc>
          <w:tcPr>
            <w:tcW w:w="4675" w:type="dxa"/>
            <w:shd w:val="clear" w:color="auto" w:fill="auto"/>
          </w:tcPr>
          <w:p w:rsidR="009B29B7" w:rsidRPr="00163814" w:rsidRDefault="009B29B7" w:rsidP="005A07F5">
            <w:pPr>
              <w:rPr>
                <w:rFonts w:ascii="Times New Roman" w:hAnsi="Times New Roman" w:cs="Times New Roman"/>
                <w:sz w:val="24"/>
                <w:szCs w:val="24"/>
              </w:rPr>
            </w:pPr>
          </w:p>
          <w:p w:rsidR="009B29B7" w:rsidRPr="00163814" w:rsidRDefault="009B29B7" w:rsidP="005A07F5">
            <w:pPr>
              <w:rPr>
                <w:rFonts w:ascii="Times New Roman" w:hAnsi="Times New Roman" w:cs="Times New Roman"/>
                <w:sz w:val="24"/>
                <w:szCs w:val="24"/>
              </w:rPr>
            </w:pPr>
            <w:r w:rsidRPr="00163814">
              <w:rPr>
                <w:rFonts w:ascii="Times New Roman" w:hAnsi="Times New Roman" w:cs="Times New Roman"/>
                <w:sz w:val="24"/>
                <w:szCs w:val="24"/>
              </w:rPr>
              <w:t>As a small business owner, I want to use my sales report from past years so that I can get an estimate prediction of future sales.</w:t>
            </w:r>
          </w:p>
          <w:p w:rsidR="009B29B7" w:rsidRPr="00163814" w:rsidRDefault="009B29B7" w:rsidP="005A07F5">
            <w:pPr>
              <w:rPr>
                <w:rFonts w:ascii="Times New Roman" w:hAnsi="Times New Roman" w:cs="Times New Roman"/>
                <w:sz w:val="24"/>
                <w:szCs w:val="24"/>
              </w:rPr>
            </w:pPr>
          </w:p>
        </w:tc>
        <w:tc>
          <w:tcPr>
            <w:tcW w:w="4675" w:type="dxa"/>
            <w:shd w:val="clear" w:color="auto" w:fill="auto"/>
          </w:tcPr>
          <w:p w:rsidR="009B29B7" w:rsidRPr="00163814" w:rsidRDefault="009B29B7" w:rsidP="005A07F5">
            <w:pPr>
              <w:rPr>
                <w:rFonts w:ascii="Times New Roman" w:hAnsi="Times New Roman" w:cs="Times New Roman"/>
                <w:sz w:val="24"/>
                <w:szCs w:val="24"/>
              </w:rPr>
            </w:pPr>
            <w:r w:rsidRPr="00163814">
              <w:rPr>
                <w:rFonts w:ascii="Times New Roman" w:hAnsi="Times New Roman" w:cs="Times New Roman"/>
                <w:sz w:val="24"/>
                <w:szCs w:val="24"/>
              </w:rPr>
              <w:t>check</w:t>
            </w:r>
          </w:p>
        </w:tc>
      </w:tr>
      <w:tr w:rsidR="009B29B7" w:rsidRPr="00163814" w:rsidTr="005A07F5">
        <w:tc>
          <w:tcPr>
            <w:tcW w:w="4675" w:type="dxa"/>
            <w:shd w:val="clear" w:color="auto" w:fill="auto"/>
          </w:tcPr>
          <w:p w:rsidR="009B29B7" w:rsidRPr="00163814" w:rsidRDefault="009B29B7" w:rsidP="005A07F5">
            <w:pPr>
              <w:rPr>
                <w:rFonts w:ascii="Times New Roman" w:hAnsi="Times New Roman" w:cs="Times New Roman"/>
                <w:sz w:val="24"/>
                <w:szCs w:val="24"/>
              </w:rPr>
            </w:pPr>
          </w:p>
          <w:p w:rsidR="009B29B7" w:rsidRPr="00163814" w:rsidRDefault="009B29B7" w:rsidP="005A07F5">
            <w:pPr>
              <w:rPr>
                <w:rFonts w:ascii="Times New Roman" w:hAnsi="Times New Roman" w:cs="Times New Roman"/>
                <w:sz w:val="24"/>
                <w:szCs w:val="24"/>
              </w:rPr>
            </w:pPr>
            <w:r w:rsidRPr="00163814">
              <w:rPr>
                <w:rFonts w:ascii="Times New Roman" w:hAnsi="Times New Roman" w:cs="Times New Roman"/>
                <w:sz w:val="24"/>
                <w:szCs w:val="24"/>
              </w:rPr>
              <w:t>As a small business owner, I want to use sales reports from past years so that I can see requirements needed to hit specific sales margins.</w:t>
            </w:r>
          </w:p>
          <w:p w:rsidR="009B29B7" w:rsidRPr="00163814" w:rsidRDefault="009B29B7" w:rsidP="005A07F5">
            <w:pPr>
              <w:rPr>
                <w:rFonts w:ascii="Times New Roman" w:hAnsi="Times New Roman" w:cs="Times New Roman"/>
                <w:sz w:val="24"/>
                <w:szCs w:val="24"/>
              </w:rPr>
            </w:pPr>
          </w:p>
        </w:tc>
        <w:tc>
          <w:tcPr>
            <w:tcW w:w="4675" w:type="dxa"/>
            <w:shd w:val="clear" w:color="auto" w:fill="auto"/>
          </w:tcPr>
          <w:p w:rsidR="009B29B7" w:rsidRPr="00163814" w:rsidRDefault="009B29B7" w:rsidP="005A07F5">
            <w:pPr>
              <w:rPr>
                <w:rFonts w:ascii="Times New Roman" w:hAnsi="Times New Roman" w:cs="Times New Roman"/>
                <w:sz w:val="24"/>
                <w:szCs w:val="24"/>
              </w:rPr>
            </w:pPr>
            <w:r w:rsidRPr="00163814">
              <w:rPr>
                <w:rFonts w:ascii="Times New Roman" w:hAnsi="Times New Roman" w:cs="Times New Roman"/>
                <w:sz w:val="24"/>
                <w:szCs w:val="24"/>
              </w:rPr>
              <w:t>check</w:t>
            </w:r>
          </w:p>
        </w:tc>
      </w:tr>
      <w:tr w:rsidR="009B29B7" w:rsidRPr="00163814" w:rsidTr="005A07F5">
        <w:tc>
          <w:tcPr>
            <w:tcW w:w="4675" w:type="dxa"/>
            <w:shd w:val="clear" w:color="auto" w:fill="auto"/>
          </w:tcPr>
          <w:p w:rsidR="009B29B7" w:rsidRPr="00163814" w:rsidRDefault="009B29B7" w:rsidP="005A07F5">
            <w:pPr>
              <w:rPr>
                <w:rFonts w:ascii="Times New Roman" w:hAnsi="Times New Roman" w:cs="Times New Roman"/>
                <w:sz w:val="24"/>
                <w:szCs w:val="24"/>
              </w:rPr>
            </w:pPr>
          </w:p>
          <w:p w:rsidR="009B29B7" w:rsidRPr="00163814" w:rsidRDefault="009B29B7" w:rsidP="005A07F5">
            <w:pPr>
              <w:rPr>
                <w:rFonts w:ascii="Times New Roman" w:hAnsi="Times New Roman" w:cs="Times New Roman"/>
                <w:sz w:val="24"/>
                <w:szCs w:val="24"/>
              </w:rPr>
            </w:pPr>
            <w:r w:rsidRPr="00163814">
              <w:rPr>
                <w:rFonts w:ascii="Times New Roman" w:hAnsi="Times New Roman" w:cs="Times New Roman"/>
                <w:sz w:val="24"/>
                <w:szCs w:val="24"/>
              </w:rPr>
              <w:t>As a small business owner, I want to input any date into the software so that I can review data over my company for that specific date.</w:t>
            </w:r>
          </w:p>
          <w:p w:rsidR="009B29B7" w:rsidRPr="00163814" w:rsidRDefault="009B29B7" w:rsidP="005A07F5">
            <w:pPr>
              <w:rPr>
                <w:rFonts w:ascii="Times New Roman" w:hAnsi="Times New Roman" w:cs="Times New Roman"/>
                <w:sz w:val="24"/>
                <w:szCs w:val="24"/>
              </w:rPr>
            </w:pPr>
          </w:p>
        </w:tc>
        <w:tc>
          <w:tcPr>
            <w:tcW w:w="4675" w:type="dxa"/>
            <w:shd w:val="clear" w:color="auto" w:fill="auto"/>
          </w:tcPr>
          <w:p w:rsidR="009B29B7" w:rsidRPr="00163814" w:rsidRDefault="009B29B7" w:rsidP="005A07F5">
            <w:pPr>
              <w:rPr>
                <w:rFonts w:ascii="Times New Roman" w:hAnsi="Times New Roman" w:cs="Times New Roman"/>
                <w:sz w:val="24"/>
                <w:szCs w:val="24"/>
              </w:rPr>
            </w:pPr>
            <w:r w:rsidRPr="00163814">
              <w:rPr>
                <w:rFonts w:ascii="Times New Roman" w:hAnsi="Times New Roman" w:cs="Times New Roman"/>
                <w:sz w:val="24"/>
                <w:szCs w:val="24"/>
              </w:rPr>
              <w:t>check</w:t>
            </w:r>
          </w:p>
        </w:tc>
      </w:tr>
      <w:tr w:rsidR="009B29B7" w:rsidRPr="00163814" w:rsidTr="005A07F5">
        <w:tc>
          <w:tcPr>
            <w:tcW w:w="4675" w:type="dxa"/>
            <w:shd w:val="clear" w:color="auto" w:fill="auto"/>
          </w:tcPr>
          <w:p w:rsidR="009B29B7" w:rsidRPr="00163814" w:rsidRDefault="009B29B7" w:rsidP="005A07F5">
            <w:pPr>
              <w:rPr>
                <w:rFonts w:ascii="Times New Roman" w:hAnsi="Times New Roman" w:cs="Times New Roman"/>
                <w:sz w:val="24"/>
                <w:szCs w:val="24"/>
              </w:rPr>
            </w:pPr>
          </w:p>
          <w:p w:rsidR="009B29B7" w:rsidRPr="00163814" w:rsidRDefault="009B29B7" w:rsidP="005A07F5">
            <w:pPr>
              <w:rPr>
                <w:rFonts w:ascii="Times New Roman" w:hAnsi="Times New Roman" w:cs="Times New Roman"/>
                <w:sz w:val="24"/>
                <w:szCs w:val="24"/>
              </w:rPr>
            </w:pPr>
            <w:r w:rsidRPr="00163814">
              <w:rPr>
                <w:rFonts w:ascii="Times New Roman" w:hAnsi="Times New Roman" w:cs="Times New Roman"/>
                <w:sz w:val="24"/>
                <w:szCs w:val="24"/>
              </w:rPr>
              <w:t>As a small business owner, I want to be able to create sub accounts, so that I can keep access to certain data restricted.</w:t>
            </w:r>
          </w:p>
          <w:p w:rsidR="009B29B7" w:rsidRPr="00163814" w:rsidRDefault="009B29B7" w:rsidP="005A07F5">
            <w:pPr>
              <w:rPr>
                <w:rFonts w:ascii="Times New Roman" w:hAnsi="Times New Roman" w:cs="Times New Roman"/>
                <w:sz w:val="24"/>
                <w:szCs w:val="24"/>
              </w:rPr>
            </w:pPr>
          </w:p>
        </w:tc>
        <w:tc>
          <w:tcPr>
            <w:tcW w:w="4675" w:type="dxa"/>
            <w:shd w:val="clear" w:color="auto" w:fill="auto"/>
          </w:tcPr>
          <w:p w:rsidR="009B29B7" w:rsidRPr="00163814" w:rsidRDefault="009B29B7" w:rsidP="005A07F5">
            <w:pPr>
              <w:rPr>
                <w:rFonts w:ascii="Times New Roman" w:hAnsi="Times New Roman" w:cs="Times New Roman"/>
                <w:sz w:val="24"/>
                <w:szCs w:val="24"/>
              </w:rPr>
            </w:pPr>
            <w:r w:rsidRPr="00163814">
              <w:rPr>
                <w:rFonts w:ascii="Times New Roman" w:hAnsi="Times New Roman" w:cs="Times New Roman"/>
                <w:sz w:val="24"/>
                <w:szCs w:val="24"/>
              </w:rPr>
              <w:t>check</w:t>
            </w:r>
          </w:p>
        </w:tc>
      </w:tr>
      <w:tr w:rsidR="009B29B7" w:rsidRPr="00163814" w:rsidTr="005A07F5">
        <w:tc>
          <w:tcPr>
            <w:tcW w:w="4675" w:type="dxa"/>
            <w:shd w:val="clear" w:color="auto" w:fill="auto"/>
          </w:tcPr>
          <w:p w:rsidR="009B29B7" w:rsidRPr="00163814" w:rsidRDefault="009B29B7" w:rsidP="005A07F5">
            <w:pPr>
              <w:rPr>
                <w:rFonts w:ascii="Times New Roman" w:hAnsi="Times New Roman" w:cs="Times New Roman"/>
                <w:sz w:val="24"/>
                <w:szCs w:val="24"/>
              </w:rPr>
            </w:pPr>
          </w:p>
          <w:p w:rsidR="009B29B7" w:rsidRPr="00163814" w:rsidRDefault="009B29B7" w:rsidP="005A07F5">
            <w:pPr>
              <w:rPr>
                <w:rFonts w:ascii="Times New Roman" w:hAnsi="Times New Roman" w:cs="Times New Roman"/>
                <w:sz w:val="24"/>
                <w:szCs w:val="24"/>
              </w:rPr>
            </w:pPr>
            <w:r w:rsidRPr="00163814">
              <w:rPr>
                <w:rFonts w:ascii="Times New Roman" w:hAnsi="Times New Roman" w:cs="Times New Roman"/>
                <w:sz w:val="24"/>
                <w:szCs w:val="24"/>
              </w:rPr>
              <w:t>As a small business owner, I want to be able to log in into my account, so that I can easily access my data.</w:t>
            </w:r>
          </w:p>
          <w:p w:rsidR="009B29B7" w:rsidRPr="00163814" w:rsidRDefault="009B29B7" w:rsidP="005A07F5">
            <w:pPr>
              <w:rPr>
                <w:rFonts w:ascii="Times New Roman" w:hAnsi="Times New Roman" w:cs="Times New Roman"/>
                <w:sz w:val="24"/>
                <w:szCs w:val="24"/>
              </w:rPr>
            </w:pPr>
          </w:p>
        </w:tc>
        <w:tc>
          <w:tcPr>
            <w:tcW w:w="4675" w:type="dxa"/>
            <w:shd w:val="clear" w:color="auto" w:fill="auto"/>
          </w:tcPr>
          <w:p w:rsidR="009B29B7" w:rsidRPr="00163814" w:rsidRDefault="009B29B7" w:rsidP="005A07F5">
            <w:pPr>
              <w:rPr>
                <w:rFonts w:ascii="Times New Roman" w:hAnsi="Times New Roman" w:cs="Times New Roman"/>
                <w:sz w:val="24"/>
                <w:szCs w:val="24"/>
              </w:rPr>
            </w:pPr>
            <w:r w:rsidRPr="00163814">
              <w:rPr>
                <w:rFonts w:ascii="Times New Roman" w:hAnsi="Times New Roman" w:cs="Times New Roman"/>
                <w:sz w:val="24"/>
                <w:szCs w:val="24"/>
              </w:rPr>
              <w:t>check</w:t>
            </w:r>
          </w:p>
        </w:tc>
      </w:tr>
      <w:tr w:rsidR="009B29B7" w:rsidRPr="00163814" w:rsidTr="005A07F5">
        <w:tc>
          <w:tcPr>
            <w:tcW w:w="4675" w:type="dxa"/>
            <w:shd w:val="clear" w:color="auto" w:fill="auto"/>
          </w:tcPr>
          <w:p w:rsidR="009B29B7" w:rsidRPr="00163814" w:rsidRDefault="009B29B7" w:rsidP="005A07F5">
            <w:pPr>
              <w:rPr>
                <w:rFonts w:ascii="Times New Roman" w:hAnsi="Times New Roman" w:cs="Times New Roman"/>
                <w:sz w:val="24"/>
                <w:szCs w:val="24"/>
              </w:rPr>
            </w:pPr>
          </w:p>
          <w:p w:rsidR="009B29B7" w:rsidRPr="00163814" w:rsidRDefault="009B29B7" w:rsidP="005A07F5">
            <w:pPr>
              <w:rPr>
                <w:rFonts w:ascii="Times New Roman" w:hAnsi="Times New Roman" w:cs="Times New Roman"/>
                <w:sz w:val="24"/>
                <w:szCs w:val="24"/>
              </w:rPr>
            </w:pPr>
            <w:r w:rsidRPr="00163814">
              <w:rPr>
                <w:rFonts w:ascii="Times New Roman" w:hAnsi="Times New Roman" w:cs="Times New Roman"/>
                <w:sz w:val="24"/>
                <w:szCs w:val="24"/>
              </w:rPr>
              <w:t xml:space="preserve">As a small business owner, I want to be able </w:t>
            </w:r>
            <w:r w:rsidRPr="00163814">
              <w:rPr>
                <w:rFonts w:ascii="Times New Roman" w:hAnsi="Times New Roman" w:cs="Times New Roman"/>
                <w:sz w:val="24"/>
                <w:szCs w:val="24"/>
              </w:rPr>
              <w:lastRenderedPageBreak/>
              <w:t>to set certain parameters so that I can easily view specific data.</w:t>
            </w:r>
          </w:p>
          <w:p w:rsidR="009B29B7" w:rsidRPr="00163814" w:rsidRDefault="009B29B7" w:rsidP="005A07F5">
            <w:pPr>
              <w:rPr>
                <w:rFonts w:ascii="Times New Roman" w:hAnsi="Times New Roman" w:cs="Times New Roman"/>
                <w:sz w:val="24"/>
                <w:szCs w:val="24"/>
              </w:rPr>
            </w:pPr>
          </w:p>
        </w:tc>
        <w:tc>
          <w:tcPr>
            <w:tcW w:w="4675" w:type="dxa"/>
            <w:shd w:val="clear" w:color="auto" w:fill="auto"/>
          </w:tcPr>
          <w:p w:rsidR="009B29B7" w:rsidRPr="00163814" w:rsidRDefault="009B29B7" w:rsidP="005A07F5">
            <w:pPr>
              <w:rPr>
                <w:rFonts w:ascii="Times New Roman" w:hAnsi="Times New Roman" w:cs="Times New Roman"/>
                <w:sz w:val="24"/>
                <w:szCs w:val="24"/>
              </w:rPr>
            </w:pPr>
            <w:r w:rsidRPr="00163814">
              <w:rPr>
                <w:rFonts w:ascii="Times New Roman" w:hAnsi="Times New Roman" w:cs="Times New Roman"/>
                <w:sz w:val="24"/>
                <w:szCs w:val="24"/>
              </w:rPr>
              <w:lastRenderedPageBreak/>
              <w:t>check</w:t>
            </w:r>
          </w:p>
        </w:tc>
      </w:tr>
      <w:tr w:rsidR="009B29B7" w:rsidRPr="00163814" w:rsidTr="005A07F5">
        <w:tc>
          <w:tcPr>
            <w:tcW w:w="4675" w:type="dxa"/>
            <w:shd w:val="clear" w:color="auto" w:fill="auto"/>
          </w:tcPr>
          <w:p w:rsidR="009B29B7" w:rsidRPr="00163814" w:rsidRDefault="009B29B7" w:rsidP="005A07F5">
            <w:pPr>
              <w:rPr>
                <w:rFonts w:ascii="Times New Roman" w:hAnsi="Times New Roman" w:cs="Times New Roman"/>
                <w:sz w:val="24"/>
                <w:szCs w:val="24"/>
              </w:rPr>
            </w:pPr>
          </w:p>
          <w:p w:rsidR="009B29B7" w:rsidRPr="00163814" w:rsidRDefault="009B29B7" w:rsidP="005A07F5">
            <w:pPr>
              <w:rPr>
                <w:rFonts w:ascii="Times New Roman" w:hAnsi="Times New Roman" w:cs="Times New Roman"/>
                <w:sz w:val="24"/>
                <w:szCs w:val="24"/>
              </w:rPr>
            </w:pPr>
            <w:r w:rsidRPr="00163814">
              <w:rPr>
                <w:rFonts w:ascii="Times New Roman" w:hAnsi="Times New Roman" w:cs="Times New Roman"/>
                <w:sz w:val="24"/>
                <w:szCs w:val="24"/>
              </w:rPr>
              <w:t>As a small business owner, I want to be able to input sales reports from past years, so they can be used in the application.</w:t>
            </w:r>
          </w:p>
          <w:p w:rsidR="009B29B7" w:rsidRPr="00163814" w:rsidRDefault="009B29B7" w:rsidP="005A07F5">
            <w:pPr>
              <w:rPr>
                <w:rFonts w:ascii="Times New Roman" w:hAnsi="Times New Roman" w:cs="Times New Roman"/>
                <w:sz w:val="24"/>
                <w:szCs w:val="24"/>
              </w:rPr>
            </w:pPr>
          </w:p>
        </w:tc>
        <w:tc>
          <w:tcPr>
            <w:tcW w:w="4675" w:type="dxa"/>
            <w:shd w:val="clear" w:color="auto" w:fill="auto"/>
          </w:tcPr>
          <w:p w:rsidR="009B29B7" w:rsidRPr="00163814" w:rsidRDefault="009B29B7" w:rsidP="005A07F5">
            <w:pPr>
              <w:rPr>
                <w:rFonts w:ascii="Times New Roman" w:hAnsi="Times New Roman" w:cs="Times New Roman"/>
                <w:sz w:val="24"/>
                <w:szCs w:val="24"/>
              </w:rPr>
            </w:pPr>
            <w:r w:rsidRPr="00163814">
              <w:rPr>
                <w:rFonts w:ascii="Times New Roman" w:hAnsi="Times New Roman" w:cs="Times New Roman"/>
                <w:sz w:val="24"/>
                <w:szCs w:val="24"/>
              </w:rPr>
              <w:t>x</w:t>
            </w:r>
          </w:p>
        </w:tc>
      </w:tr>
      <w:tr w:rsidR="009B29B7" w:rsidRPr="00163814" w:rsidTr="005A07F5">
        <w:trPr>
          <w:trHeight w:val="59"/>
        </w:trPr>
        <w:tc>
          <w:tcPr>
            <w:tcW w:w="4675" w:type="dxa"/>
            <w:shd w:val="clear" w:color="auto" w:fill="auto"/>
          </w:tcPr>
          <w:p w:rsidR="009B29B7" w:rsidRPr="00163814" w:rsidRDefault="009B29B7" w:rsidP="005A07F5">
            <w:pPr>
              <w:rPr>
                <w:rFonts w:ascii="Times New Roman" w:hAnsi="Times New Roman" w:cs="Times New Roman"/>
                <w:sz w:val="24"/>
                <w:szCs w:val="24"/>
              </w:rPr>
            </w:pPr>
          </w:p>
          <w:p w:rsidR="009B29B7" w:rsidRPr="00163814" w:rsidRDefault="009B29B7" w:rsidP="005A07F5">
            <w:pPr>
              <w:rPr>
                <w:rFonts w:ascii="Times New Roman" w:hAnsi="Times New Roman" w:cs="Times New Roman"/>
                <w:sz w:val="24"/>
                <w:szCs w:val="24"/>
              </w:rPr>
            </w:pPr>
            <w:r w:rsidRPr="00163814">
              <w:rPr>
                <w:rFonts w:ascii="Times New Roman" w:hAnsi="Times New Roman" w:cs="Times New Roman"/>
                <w:sz w:val="24"/>
                <w:szCs w:val="24"/>
              </w:rPr>
              <w:t>As a small business owner, I want to be able to have an unrestricted admin account to access all data.</w:t>
            </w:r>
          </w:p>
        </w:tc>
        <w:tc>
          <w:tcPr>
            <w:tcW w:w="4675" w:type="dxa"/>
            <w:shd w:val="clear" w:color="auto" w:fill="auto"/>
          </w:tcPr>
          <w:p w:rsidR="009B29B7" w:rsidRPr="00163814" w:rsidRDefault="009B29B7" w:rsidP="005A07F5">
            <w:pPr>
              <w:tabs>
                <w:tab w:val="left" w:pos="1425"/>
              </w:tabs>
              <w:rPr>
                <w:rFonts w:ascii="Times New Roman" w:hAnsi="Times New Roman" w:cs="Times New Roman"/>
                <w:sz w:val="24"/>
                <w:szCs w:val="24"/>
              </w:rPr>
            </w:pPr>
            <w:r w:rsidRPr="00163814">
              <w:rPr>
                <w:rFonts w:ascii="Times New Roman" w:hAnsi="Times New Roman" w:cs="Times New Roman"/>
                <w:sz w:val="24"/>
                <w:szCs w:val="24"/>
              </w:rPr>
              <w:t>check</w:t>
            </w:r>
          </w:p>
        </w:tc>
      </w:tr>
    </w:tbl>
    <w:p w:rsidR="009B29B7" w:rsidRPr="00163814" w:rsidRDefault="009B29B7" w:rsidP="009B29B7">
      <w:pPr>
        <w:rPr>
          <w:rFonts w:ascii="Times New Roman" w:hAnsi="Times New Roman" w:cs="Times New Roman"/>
          <w:sz w:val="24"/>
          <w:szCs w:val="24"/>
        </w:rPr>
      </w:pPr>
    </w:p>
    <w:p w:rsidR="009B29B7" w:rsidRPr="00163814" w:rsidRDefault="009B29B7" w:rsidP="009B29B7">
      <w:pPr>
        <w:rPr>
          <w:rFonts w:ascii="Times New Roman" w:hAnsi="Times New Roman" w:cs="Times New Roman"/>
          <w:b/>
          <w:sz w:val="24"/>
          <w:szCs w:val="24"/>
        </w:rPr>
      </w:pPr>
      <w:r w:rsidRPr="00163814">
        <w:rPr>
          <w:rFonts w:ascii="Times New Roman" w:hAnsi="Times New Roman" w:cs="Times New Roman"/>
          <w:b/>
          <w:sz w:val="24"/>
          <w:szCs w:val="24"/>
        </w:rPr>
        <w:t>Was the app straightforward to use?</w:t>
      </w:r>
    </w:p>
    <w:p w:rsidR="009B29B7" w:rsidRPr="00163814" w:rsidRDefault="00163814" w:rsidP="009B29B7">
      <w:pPr>
        <w:rPr>
          <w:rFonts w:ascii="Times New Roman" w:hAnsi="Times New Roman" w:cs="Times New Roman"/>
          <w:sz w:val="24"/>
          <w:szCs w:val="24"/>
        </w:rPr>
      </w:pPr>
      <w:r w:rsidRPr="00163814">
        <w:rPr>
          <w:rFonts w:ascii="Times New Roman" w:hAnsi="Times New Roman" w:cs="Times New Roman"/>
          <w:sz w:val="24"/>
          <w:szCs w:val="24"/>
        </w:rPr>
        <w:t>Y</w:t>
      </w:r>
      <w:r w:rsidR="009B29B7" w:rsidRPr="00163814">
        <w:rPr>
          <w:rFonts w:ascii="Times New Roman" w:hAnsi="Times New Roman" w:cs="Times New Roman"/>
          <w:sz w:val="24"/>
          <w:szCs w:val="24"/>
        </w:rPr>
        <w:t>es</w:t>
      </w:r>
    </w:p>
    <w:p w:rsidR="009B29B7" w:rsidRPr="00163814" w:rsidRDefault="009B29B7" w:rsidP="009B29B7">
      <w:pPr>
        <w:rPr>
          <w:rFonts w:ascii="Times New Roman" w:hAnsi="Times New Roman" w:cs="Times New Roman"/>
          <w:b/>
          <w:sz w:val="24"/>
          <w:szCs w:val="24"/>
        </w:rPr>
      </w:pPr>
      <w:r w:rsidRPr="00163814">
        <w:rPr>
          <w:rFonts w:ascii="Times New Roman" w:hAnsi="Times New Roman" w:cs="Times New Roman"/>
          <w:b/>
          <w:sz w:val="24"/>
          <w:szCs w:val="24"/>
        </w:rPr>
        <w:t>Was the app fast?</w:t>
      </w:r>
    </w:p>
    <w:p w:rsidR="009B29B7" w:rsidRPr="00163814" w:rsidRDefault="00163814" w:rsidP="009B29B7">
      <w:pPr>
        <w:rPr>
          <w:rFonts w:ascii="Times New Roman" w:hAnsi="Times New Roman" w:cs="Times New Roman"/>
          <w:sz w:val="24"/>
          <w:szCs w:val="24"/>
        </w:rPr>
      </w:pPr>
      <w:r>
        <w:rPr>
          <w:rFonts w:ascii="Times New Roman" w:hAnsi="Times New Roman" w:cs="Times New Roman"/>
          <w:sz w:val="24"/>
          <w:szCs w:val="24"/>
        </w:rPr>
        <w:t>Y</w:t>
      </w:r>
      <w:r w:rsidR="009B29B7" w:rsidRPr="00163814">
        <w:rPr>
          <w:rFonts w:ascii="Times New Roman" w:hAnsi="Times New Roman" w:cs="Times New Roman"/>
          <w:sz w:val="24"/>
          <w:szCs w:val="24"/>
        </w:rPr>
        <w:t>es</w:t>
      </w:r>
    </w:p>
    <w:p w:rsidR="009B29B7" w:rsidRPr="00163814" w:rsidRDefault="009B29B7" w:rsidP="009B29B7">
      <w:pPr>
        <w:rPr>
          <w:rFonts w:ascii="Times New Roman" w:hAnsi="Times New Roman" w:cs="Times New Roman"/>
          <w:b/>
          <w:sz w:val="24"/>
          <w:szCs w:val="24"/>
        </w:rPr>
      </w:pPr>
      <w:r w:rsidRPr="00163814">
        <w:rPr>
          <w:rFonts w:ascii="Times New Roman" w:hAnsi="Times New Roman" w:cs="Times New Roman"/>
          <w:b/>
          <w:sz w:val="24"/>
          <w:szCs w:val="24"/>
        </w:rPr>
        <w:t>Would you use this app in your current business or for a future business for gross sales predictions?</w:t>
      </w:r>
    </w:p>
    <w:p w:rsidR="009B29B7" w:rsidRPr="00163814" w:rsidRDefault="00163814" w:rsidP="009B29B7">
      <w:pPr>
        <w:rPr>
          <w:rFonts w:ascii="Times New Roman" w:hAnsi="Times New Roman" w:cs="Times New Roman"/>
          <w:sz w:val="24"/>
          <w:szCs w:val="24"/>
        </w:rPr>
      </w:pPr>
      <w:r>
        <w:rPr>
          <w:rFonts w:ascii="Times New Roman" w:hAnsi="Times New Roman" w:cs="Times New Roman"/>
          <w:sz w:val="24"/>
          <w:szCs w:val="24"/>
        </w:rPr>
        <w:t>Y</w:t>
      </w:r>
      <w:r w:rsidR="009B29B7" w:rsidRPr="00163814">
        <w:rPr>
          <w:rFonts w:ascii="Times New Roman" w:hAnsi="Times New Roman" w:cs="Times New Roman"/>
          <w:sz w:val="24"/>
          <w:szCs w:val="24"/>
        </w:rPr>
        <w:t>es</w:t>
      </w:r>
    </w:p>
    <w:p w:rsidR="009B29B7" w:rsidRPr="00163814" w:rsidRDefault="009B29B7" w:rsidP="009B29B7">
      <w:pPr>
        <w:rPr>
          <w:rFonts w:ascii="Times New Roman" w:hAnsi="Times New Roman" w:cs="Times New Roman"/>
          <w:b/>
          <w:sz w:val="24"/>
          <w:szCs w:val="24"/>
        </w:rPr>
      </w:pPr>
      <w:r w:rsidRPr="00163814">
        <w:rPr>
          <w:rFonts w:ascii="Times New Roman" w:hAnsi="Times New Roman" w:cs="Times New Roman"/>
          <w:b/>
          <w:sz w:val="24"/>
          <w:szCs w:val="24"/>
        </w:rPr>
        <w:t>What suggestions do you have for the app?</w:t>
      </w:r>
    </w:p>
    <w:p w:rsidR="009B29B7" w:rsidRPr="00163814" w:rsidRDefault="00163814" w:rsidP="009B29B7">
      <w:pPr>
        <w:rPr>
          <w:rFonts w:ascii="Times New Roman" w:hAnsi="Times New Roman"/>
        </w:rPr>
      </w:pPr>
      <w:r>
        <w:rPr>
          <w:rFonts w:ascii="Times New Roman" w:hAnsi="Times New Roman"/>
        </w:rPr>
        <w:t>N</w:t>
      </w:r>
      <w:r w:rsidR="009B29B7" w:rsidRPr="00163814">
        <w:rPr>
          <w:rFonts w:ascii="Times New Roman" w:hAnsi="Times New Roman"/>
        </w:rPr>
        <w:t>one</w:t>
      </w:r>
    </w:p>
    <w:p w:rsidR="007F6FA5" w:rsidRPr="00163814" w:rsidRDefault="007F6FA5">
      <w:pPr>
        <w:rPr>
          <w:rFonts w:ascii="Times New Roman" w:hAnsi="Times New Roman" w:cs="Times New Roman"/>
          <w:sz w:val="24"/>
          <w:szCs w:val="24"/>
        </w:rPr>
      </w:pPr>
    </w:p>
    <w:p w:rsidR="00A35E5B" w:rsidRPr="00163814" w:rsidRDefault="00A35E5B">
      <w:pPr>
        <w:rPr>
          <w:rFonts w:ascii="Times New Roman" w:hAnsi="Times New Roman" w:cs="Times New Roman"/>
          <w:sz w:val="24"/>
          <w:szCs w:val="24"/>
        </w:rPr>
      </w:pPr>
    </w:p>
    <w:p w:rsidR="00A35E5B" w:rsidRPr="00163814" w:rsidRDefault="00A35E5B">
      <w:pPr>
        <w:rPr>
          <w:rFonts w:ascii="Times New Roman" w:hAnsi="Times New Roman" w:cs="Times New Roman"/>
          <w:sz w:val="24"/>
          <w:szCs w:val="24"/>
        </w:rPr>
      </w:pPr>
    </w:p>
    <w:p w:rsidR="00A35E5B" w:rsidRPr="00163814" w:rsidRDefault="00A35E5B">
      <w:pPr>
        <w:rPr>
          <w:rFonts w:ascii="Times New Roman" w:hAnsi="Times New Roman" w:cs="Times New Roman"/>
          <w:sz w:val="24"/>
          <w:szCs w:val="24"/>
        </w:rPr>
      </w:pPr>
    </w:p>
    <w:p w:rsidR="00163814" w:rsidRPr="00163814" w:rsidRDefault="00163814">
      <w:pPr>
        <w:rPr>
          <w:rFonts w:ascii="Times New Roman" w:hAnsi="Times New Roman" w:cs="Times New Roman"/>
          <w:sz w:val="24"/>
          <w:szCs w:val="24"/>
        </w:rPr>
      </w:pPr>
    </w:p>
    <w:p w:rsidR="00A35E5B" w:rsidRPr="00163814" w:rsidRDefault="00A35E5B">
      <w:pPr>
        <w:rPr>
          <w:rFonts w:ascii="Times New Roman" w:hAnsi="Times New Roman" w:cs="Times New Roman"/>
          <w:sz w:val="24"/>
          <w:szCs w:val="24"/>
        </w:rPr>
      </w:pPr>
    </w:p>
    <w:p w:rsidR="00A35E5B" w:rsidRPr="00163814" w:rsidRDefault="00A35E5B">
      <w:pPr>
        <w:rPr>
          <w:rFonts w:ascii="Times New Roman" w:hAnsi="Times New Roman" w:cs="Times New Roman"/>
          <w:sz w:val="24"/>
          <w:szCs w:val="24"/>
        </w:rPr>
      </w:pPr>
    </w:p>
    <w:p w:rsidR="00A35E5B" w:rsidRPr="00163814" w:rsidRDefault="00A35E5B">
      <w:pPr>
        <w:rPr>
          <w:rFonts w:ascii="Times New Roman" w:hAnsi="Times New Roman" w:cs="Times New Roman"/>
          <w:sz w:val="24"/>
          <w:szCs w:val="24"/>
        </w:rPr>
      </w:pPr>
    </w:p>
    <w:p w:rsidR="00A35E5B" w:rsidRPr="00163814" w:rsidRDefault="00A35E5B" w:rsidP="00A35E5B">
      <w:pPr>
        <w:numPr>
          <w:ilvl w:val="0"/>
          <w:numId w:val="1"/>
        </w:numPr>
        <w:rPr>
          <w:rFonts w:ascii="Times New Roman" w:hAnsi="Times New Roman"/>
        </w:rPr>
      </w:pPr>
      <w:r w:rsidRPr="00163814">
        <w:rPr>
          <w:rFonts w:ascii="Times New Roman" w:hAnsi="Times New Roman" w:cs="Times New Roman"/>
          <w:sz w:val="24"/>
          <w:szCs w:val="24"/>
        </w:rPr>
        <w:lastRenderedPageBreak/>
        <w:t xml:space="preserve">Simon </w:t>
      </w:r>
      <w:proofErr w:type="spellStart"/>
      <w:r w:rsidRPr="00163814">
        <w:rPr>
          <w:rFonts w:ascii="Times New Roman" w:hAnsi="Times New Roman" w:cs="Times New Roman"/>
          <w:sz w:val="24"/>
          <w:szCs w:val="24"/>
        </w:rPr>
        <w:t>Woldemichael</w:t>
      </w:r>
      <w:proofErr w:type="spellEnd"/>
      <w:r w:rsidRPr="00163814">
        <w:rPr>
          <w:rFonts w:ascii="Times New Roman" w:hAnsi="Times New Roman" w:cs="Times New Roman"/>
          <w:sz w:val="24"/>
          <w:szCs w:val="24"/>
        </w:rPr>
        <w:tab/>
      </w:r>
    </w:p>
    <w:p w:rsidR="005A07F5" w:rsidRPr="00163814" w:rsidRDefault="00A35E5B" w:rsidP="005A07F5">
      <w:pPr>
        <w:rPr>
          <w:rFonts w:ascii="Times New Roman" w:hAnsi="Times New Roman"/>
        </w:rPr>
      </w:pPr>
      <w:r w:rsidRPr="00163814">
        <w:rPr>
          <w:rFonts w:ascii="Times New Roman" w:hAnsi="Times New Roman"/>
          <w:noProof/>
        </w:rPr>
        <w:pict>
          <v:shape id="_x0000_s1031" type="#_x0000_t75" style="position:absolute;margin-left:95.75pt;margin-top:10.8pt;width:277.9pt;height:370.9pt;z-index:6;visibility:visible;mso-wrap-edited:f" wrapcoords="-56 0 -56 21558 21600 21558 21600 0 -56 0">
            <v:imagedata r:id="rId10" o:title=""/>
            <w10:wrap type="tight"/>
          </v:shape>
        </w:pict>
      </w:r>
    </w:p>
    <w:p w:rsidR="005A07F5" w:rsidRPr="00163814" w:rsidRDefault="005A07F5" w:rsidP="005A07F5">
      <w:pPr>
        <w:rPr>
          <w:rFonts w:ascii="Times New Roman" w:hAnsi="Times New Roman"/>
        </w:rPr>
      </w:pPr>
    </w:p>
    <w:p w:rsidR="00163814" w:rsidRPr="00163814" w:rsidRDefault="00163814" w:rsidP="005A07F5">
      <w:pPr>
        <w:rPr>
          <w:rFonts w:ascii="Times New Roman" w:hAnsi="Times New Roman"/>
        </w:rPr>
      </w:pPr>
    </w:p>
    <w:p w:rsidR="00163814" w:rsidRPr="00163814" w:rsidRDefault="00163814" w:rsidP="00163814">
      <w:pPr>
        <w:rPr>
          <w:rFonts w:ascii="Times New Roman" w:hAnsi="Times New Roman"/>
        </w:rPr>
      </w:pPr>
    </w:p>
    <w:p w:rsidR="00163814" w:rsidRPr="00163814" w:rsidRDefault="00163814" w:rsidP="00163814">
      <w:pPr>
        <w:rPr>
          <w:rFonts w:ascii="Times New Roman" w:hAnsi="Times New Roman"/>
        </w:rPr>
      </w:pPr>
    </w:p>
    <w:p w:rsidR="00163814" w:rsidRPr="00163814" w:rsidRDefault="00163814" w:rsidP="00163814">
      <w:pPr>
        <w:rPr>
          <w:rFonts w:ascii="Times New Roman" w:hAnsi="Times New Roman"/>
        </w:rPr>
      </w:pPr>
    </w:p>
    <w:p w:rsidR="00163814" w:rsidRPr="00163814" w:rsidRDefault="00163814" w:rsidP="00163814">
      <w:pPr>
        <w:rPr>
          <w:rFonts w:ascii="Times New Roman" w:hAnsi="Times New Roman"/>
        </w:rPr>
      </w:pPr>
    </w:p>
    <w:p w:rsidR="00163814" w:rsidRPr="00163814" w:rsidRDefault="00163814" w:rsidP="00163814">
      <w:pPr>
        <w:rPr>
          <w:rFonts w:ascii="Times New Roman" w:hAnsi="Times New Roman"/>
        </w:rPr>
      </w:pPr>
    </w:p>
    <w:p w:rsidR="00163814" w:rsidRPr="00163814" w:rsidRDefault="00163814" w:rsidP="00163814">
      <w:pPr>
        <w:rPr>
          <w:rFonts w:ascii="Times New Roman" w:hAnsi="Times New Roman"/>
        </w:rPr>
      </w:pPr>
    </w:p>
    <w:p w:rsidR="00163814" w:rsidRPr="00163814" w:rsidRDefault="00163814" w:rsidP="00163814">
      <w:pPr>
        <w:rPr>
          <w:rFonts w:ascii="Times New Roman" w:hAnsi="Times New Roman"/>
        </w:rPr>
      </w:pPr>
    </w:p>
    <w:p w:rsidR="00163814" w:rsidRPr="00163814" w:rsidRDefault="00163814" w:rsidP="00163814">
      <w:pPr>
        <w:rPr>
          <w:rFonts w:ascii="Times New Roman" w:hAnsi="Times New Roman"/>
        </w:rPr>
      </w:pPr>
    </w:p>
    <w:p w:rsidR="00163814" w:rsidRPr="00163814" w:rsidRDefault="00163814" w:rsidP="00163814">
      <w:pPr>
        <w:rPr>
          <w:rFonts w:ascii="Times New Roman" w:hAnsi="Times New Roman"/>
        </w:rPr>
      </w:pPr>
    </w:p>
    <w:p w:rsidR="00163814" w:rsidRPr="00163814" w:rsidRDefault="00163814" w:rsidP="00163814">
      <w:pPr>
        <w:rPr>
          <w:rFonts w:ascii="Times New Roman" w:hAnsi="Times New Roman"/>
        </w:rPr>
      </w:pPr>
    </w:p>
    <w:p w:rsidR="00163814" w:rsidRPr="00163814" w:rsidRDefault="00163814" w:rsidP="00163814">
      <w:pPr>
        <w:rPr>
          <w:rFonts w:ascii="Times New Roman" w:hAnsi="Times New Roman"/>
        </w:rPr>
      </w:pPr>
    </w:p>
    <w:p w:rsidR="00163814" w:rsidRPr="00163814" w:rsidRDefault="00163814" w:rsidP="00163814">
      <w:pPr>
        <w:rPr>
          <w:rFonts w:ascii="Times New Roman" w:hAnsi="Times New Roman"/>
        </w:rPr>
      </w:pPr>
    </w:p>
    <w:p w:rsidR="005A07F5" w:rsidRPr="00163814" w:rsidRDefault="005A07F5" w:rsidP="00163814">
      <w:pPr>
        <w:rPr>
          <w:rFonts w:ascii="Times New Roman" w:hAnsi="Times New Roman"/>
        </w:rPr>
      </w:pPr>
    </w:p>
    <w:p w:rsidR="00163814" w:rsidRPr="00163814" w:rsidRDefault="00163814" w:rsidP="00163814">
      <w:pPr>
        <w:rPr>
          <w:rFonts w:ascii="Times New Roman" w:hAnsi="Times New Roman"/>
        </w:rPr>
      </w:pPr>
    </w:p>
    <w:p w:rsidR="00163814" w:rsidRPr="00163814" w:rsidRDefault="00163814" w:rsidP="00163814">
      <w:pPr>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5A07F5" w:rsidRPr="00163814" w:rsidTr="005A07F5">
        <w:tc>
          <w:tcPr>
            <w:tcW w:w="4675" w:type="dxa"/>
            <w:shd w:val="clear" w:color="auto" w:fill="auto"/>
          </w:tcPr>
          <w:p w:rsidR="005A07F5" w:rsidRPr="00163814" w:rsidRDefault="005A07F5" w:rsidP="005A07F5">
            <w:pPr>
              <w:jc w:val="center"/>
              <w:rPr>
                <w:rFonts w:ascii="Times New Roman" w:hAnsi="Times New Roman" w:cs="Times New Roman"/>
                <w:sz w:val="24"/>
                <w:szCs w:val="24"/>
              </w:rPr>
            </w:pPr>
            <w:r w:rsidRPr="00163814">
              <w:rPr>
                <w:rFonts w:ascii="Times New Roman" w:hAnsi="Times New Roman" w:cs="Times New Roman"/>
                <w:sz w:val="24"/>
                <w:szCs w:val="24"/>
              </w:rPr>
              <w:t>User Story</w:t>
            </w:r>
          </w:p>
        </w:tc>
        <w:tc>
          <w:tcPr>
            <w:tcW w:w="4675" w:type="dxa"/>
            <w:shd w:val="clear" w:color="auto" w:fill="auto"/>
          </w:tcPr>
          <w:p w:rsidR="005A07F5" w:rsidRPr="00163814" w:rsidRDefault="005A07F5" w:rsidP="005A07F5">
            <w:pPr>
              <w:jc w:val="center"/>
              <w:rPr>
                <w:rFonts w:ascii="Times New Roman" w:hAnsi="Times New Roman" w:cs="Times New Roman"/>
                <w:sz w:val="24"/>
                <w:szCs w:val="24"/>
              </w:rPr>
            </w:pPr>
            <w:proofErr w:type="gramStart"/>
            <w:r w:rsidRPr="00163814">
              <w:rPr>
                <w:rFonts w:ascii="Times New Roman" w:hAnsi="Times New Roman" w:cs="Times New Roman"/>
                <w:sz w:val="24"/>
                <w:szCs w:val="24"/>
              </w:rPr>
              <w:t>:Checkmark</w:t>
            </w:r>
            <w:proofErr w:type="gramEnd"/>
            <w:r w:rsidRPr="00163814">
              <w:rPr>
                <w:rFonts w:ascii="Times New Roman" w:hAnsi="Times New Roman" w:cs="Times New Roman"/>
                <w:sz w:val="24"/>
                <w:szCs w:val="24"/>
              </w:rPr>
              <w:t xml:space="preserve"> if satisfied:</w:t>
            </w:r>
            <w:r w:rsidRPr="00163814">
              <w:rPr>
                <w:rFonts w:ascii="Times New Roman" w:hAnsi="Times New Roman" w:cs="Times New Roman"/>
                <w:sz w:val="24"/>
                <w:szCs w:val="24"/>
              </w:rPr>
              <w:br/>
              <w:t>:X if not satisfied:</w:t>
            </w:r>
          </w:p>
        </w:tc>
      </w:tr>
      <w:tr w:rsidR="005A07F5" w:rsidRPr="00163814" w:rsidTr="005A07F5">
        <w:tc>
          <w:tcPr>
            <w:tcW w:w="4675" w:type="dxa"/>
            <w:shd w:val="clear" w:color="auto" w:fill="auto"/>
          </w:tcPr>
          <w:p w:rsidR="005A07F5" w:rsidRPr="00163814" w:rsidRDefault="005A07F5" w:rsidP="005A07F5">
            <w:pPr>
              <w:rPr>
                <w:rFonts w:ascii="Times New Roman" w:hAnsi="Times New Roman" w:cs="Times New Roman"/>
                <w:sz w:val="24"/>
                <w:szCs w:val="24"/>
              </w:rPr>
            </w:pPr>
          </w:p>
          <w:p w:rsidR="005A07F5" w:rsidRPr="00163814" w:rsidRDefault="005A07F5" w:rsidP="005A07F5">
            <w:pPr>
              <w:rPr>
                <w:rFonts w:ascii="Times New Roman" w:hAnsi="Times New Roman" w:cs="Times New Roman"/>
                <w:sz w:val="24"/>
                <w:szCs w:val="24"/>
              </w:rPr>
            </w:pPr>
            <w:r w:rsidRPr="00163814">
              <w:rPr>
                <w:rFonts w:ascii="Times New Roman" w:hAnsi="Times New Roman" w:cs="Times New Roman"/>
                <w:sz w:val="24"/>
                <w:szCs w:val="24"/>
              </w:rPr>
              <w:t>As a small business owner, I want to be able to predict the amount of sales on a certain day so that I can schedule employees accordingly.</w:t>
            </w:r>
          </w:p>
          <w:p w:rsidR="005A07F5" w:rsidRPr="00163814" w:rsidRDefault="005A07F5" w:rsidP="005A07F5">
            <w:pPr>
              <w:rPr>
                <w:rFonts w:ascii="Times New Roman" w:hAnsi="Times New Roman" w:cs="Times New Roman"/>
                <w:sz w:val="24"/>
                <w:szCs w:val="24"/>
              </w:rPr>
            </w:pPr>
          </w:p>
        </w:tc>
        <w:tc>
          <w:tcPr>
            <w:tcW w:w="4675" w:type="dxa"/>
            <w:shd w:val="clear" w:color="auto" w:fill="auto"/>
          </w:tcPr>
          <w:p w:rsidR="005A07F5" w:rsidRPr="00163814" w:rsidRDefault="005A07F5" w:rsidP="005A07F5">
            <w:pPr>
              <w:rPr>
                <w:rFonts w:ascii="Times New Roman" w:hAnsi="Times New Roman" w:cs="Times New Roman"/>
                <w:sz w:val="24"/>
                <w:szCs w:val="24"/>
              </w:rPr>
            </w:pPr>
            <w:r w:rsidRPr="00163814">
              <w:rPr>
                <w:rStyle w:val="st"/>
                <w:rFonts w:ascii="Segoe UI Symbol" w:hAnsi="Segoe UI Symbol" w:cs="Segoe UI Symbol"/>
              </w:rPr>
              <w:t>✓</w:t>
            </w:r>
          </w:p>
        </w:tc>
      </w:tr>
      <w:tr w:rsidR="005A07F5" w:rsidRPr="00163814" w:rsidTr="005A07F5">
        <w:tc>
          <w:tcPr>
            <w:tcW w:w="4675" w:type="dxa"/>
            <w:shd w:val="clear" w:color="auto" w:fill="auto"/>
          </w:tcPr>
          <w:p w:rsidR="005A07F5" w:rsidRPr="00163814" w:rsidRDefault="005A07F5" w:rsidP="005A07F5">
            <w:pPr>
              <w:rPr>
                <w:rFonts w:ascii="Times New Roman" w:hAnsi="Times New Roman" w:cs="Times New Roman"/>
                <w:sz w:val="24"/>
                <w:szCs w:val="24"/>
              </w:rPr>
            </w:pPr>
          </w:p>
          <w:p w:rsidR="005A07F5" w:rsidRPr="00163814" w:rsidRDefault="005A07F5" w:rsidP="005A07F5">
            <w:pPr>
              <w:rPr>
                <w:rFonts w:ascii="Times New Roman" w:hAnsi="Times New Roman" w:cs="Times New Roman"/>
                <w:sz w:val="24"/>
                <w:szCs w:val="24"/>
              </w:rPr>
            </w:pPr>
            <w:r w:rsidRPr="00163814">
              <w:rPr>
                <w:rFonts w:ascii="Times New Roman" w:hAnsi="Times New Roman" w:cs="Times New Roman"/>
                <w:sz w:val="24"/>
                <w:szCs w:val="24"/>
              </w:rPr>
              <w:t>As a small business owner, I want to be able to predict the amount of income on a certain day so that I can account for potential sales.</w:t>
            </w:r>
          </w:p>
          <w:p w:rsidR="005A07F5" w:rsidRPr="00163814" w:rsidRDefault="005A07F5" w:rsidP="005A07F5">
            <w:pPr>
              <w:rPr>
                <w:rFonts w:ascii="Times New Roman" w:hAnsi="Times New Roman" w:cs="Times New Roman"/>
                <w:sz w:val="24"/>
                <w:szCs w:val="24"/>
              </w:rPr>
            </w:pPr>
          </w:p>
        </w:tc>
        <w:tc>
          <w:tcPr>
            <w:tcW w:w="4675" w:type="dxa"/>
            <w:shd w:val="clear" w:color="auto" w:fill="auto"/>
          </w:tcPr>
          <w:p w:rsidR="005A07F5" w:rsidRPr="00163814" w:rsidRDefault="005A07F5" w:rsidP="005A07F5">
            <w:pPr>
              <w:rPr>
                <w:rFonts w:ascii="Times New Roman" w:hAnsi="Times New Roman" w:cs="Times New Roman"/>
                <w:sz w:val="24"/>
                <w:szCs w:val="24"/>
              </w:rPr>
            </w:pPr>
            <w:r w:rsidRPr="00163814">
              <w:rPr>
                <w:rStyle w:val="st"/>
                <w:rFonts w:ascii="Segoe UI Symbol" w:hAnsi="Segoe UI Symbol" w:cs="Segoe UI Symbol"/>
              </w:rPr>
              <w:t>✓</w:t>
            </w:r>
          </w:p>
        </w:tc>
      </w:tr>
      <w:tr w:rsidR="005A07F5" w:rsidRPr="00163814" w:rsidTr="005A07F5">
        <w:tc>
          <w:tcPr>
            <w:tcW w:w="4675" w:type="dxa"/>
            <w:shd w:val="clear" w:color="auto" w:fill="auto"/>
          </w:tcPr>
          <w:p w:rsidR="005A07F5" w:rsidRPr="00163814" w:rsidRDefault="005A07F5" w:rsidP="005A07F5">
            <w:pPr>
              <w:rPr>
                <w:rFonts w:ascii="Times New Roman" w:hAnsi="Times New Roman" w:cs="Times New Roman"/>
                <w:sz w:val="24"/>
                <w:szCs w:val="24"/>
              </w:rPr>
            </w:pPr>
          </w:p>
          <w:p w:rsidR="005A07F5" w:rsidRPr="00163814" w:rsidRDefault="005A07F5" w:rsidP="005A07F5">
            <w:pPr>
              <w:rPr>
                <w:rFonts w:ascii="Times New Roman" w:hAnsi="Times New Roman" w:cs="Times New Roman"/>
                <w:sz w:val="24"/>
                <w:szCs w:val="24"/>
              </w:rPr>
            </w:pPr>
            <w:r w:rsidRPr="00163814">
              <w:rPr>
                <w:rFonts w:ascii="Times New Roman" w:hAnsi="Times New Roman" w:cs="Times New Roman"/>
                <w:sz w:val="24"/>
                <w:szCs w:val="24"/>
              </w:rPr>
              <w:t>As a small business owner, I want to be able to input the total revenue made for the day into the database upon closing so that I can use that data to update the accuracy of the software.</w:t>
            </w:r>
          </w:p>
          <w:p w:rsidR="005A07F5" w:rsidRPr="00163814" w:rsidRDefault="005A07F5" w:rsidP="005A07F5">
            <w:pPr>
              <w:rPr>
                <w:rFonts w:ascii="Times New Roman" w:hAnsi="Times New Roman" w:cs="Times New Roman"/>
                <w:sz w:val="24"/>
                <w:szCs w:val="24"/>
              </w:rPr>
            </w:pPr>
          </w:p>
        </w:tc>
        <w:tc>
          <w:tcPr>
            <w:tcW w:w="4675" w:type="dxa"/>
            <w:shd w:val="clear" w:color="auto" w:fill="auto"/>
          </w:tcPr>
          <w:p w:rsidR="005A07F5" w:rsidRPr="00163814" w:rsidRDefault="005A07F5" w:rsidP="005A07F5">
            <w:pPr>
              <w:rPr>
                <w:rFonts w:ascii="Times New Roman" w:hAnsi="Times New Roman" w:cs="Times New Roman"/>
                <w:sz w:val="24"/>
                <w:szCs w:val="24"/>
              </w:rPr>
            </w:pPr>
            <w:r w:rsidRPr="00163814">
              <w:rPr>
                <w:rStyle w:val="st"/>
                <w:rFonts w:ascii="Segoe UI Symbol" w:hAnsi="Segoe UI Symbol" w:cs="Segoe UI Symbol"/>
              </w:rPr>
              <w:t>✓</w:t>
            </w:r>
          </w:p>
        </w:tc>
      </w:tr>
      <w:tr w:rsidR="005A07F5" w:rsidRPr="00163814" w:rsidTr="005A07F5">
        <w:tc>
          <w:tcPr>
            <w:tcW w:w="4675" w:type="dxa"/>
            <w:shd w:val="clear" w:color="auto" w:fill="auto"/>
          </w:tcPr>
          <w:p w:rsidR="005A07F5" w:rsidRPr="00163814" w:rsidRDefault="005A07F5" w:rsidP="005A07F5">
            <w:pPr>
              <w:rPr>
                <w:rFonts w:ascii="Times New Roman" w:hAnsi="Times New Roman" w:cs="Times New Roman"/>
                <w:sz w:val="24"/>
                <w:szCs w:val="24"/>
              </w:rPr>
            </w:pPr>
          </w:p>
          <w:p w:rsidR="005A07F5" w:rsidRPr="00163814" w:rsidRDefault="005A07F5" w:rsidP="005A07F5">
            <w:pPr>
              <w:rPr>
                <w:rFonts w:ascii="Times New Roman" w:hAnsi="Times New Roman" w:cs="Times New Roman"/>
                <w:sz w:val="24"/>
                <w:szCs w:val="24"/>
              </w:rPr>
            </w:pPr>
            <w:r w:rsidRPr="00163814">
              <w:rPr>
                <w:rFonts w:ascii="Times New Roman" w:hAnsi="Times New Roman" w:cs="Times New Roman"/>
                <w:sz w:val="24"/>
                <w:szCs w:val="24"/>
              </w:rPr>
              <w:t>As a small business owner, I want to use my sales report from past years so that I can get an estimate prediction of future sales.</w:t>
            </w:r>
          </w:p>
          <w:p w:rsidR="005A07F5" w:rsidRPr="00163814" w:rsidRDefault="005A07F5" w:rsidP="005A07F5">
            <w:pPr>
              <w:rPr>
                <w:rFonts w:ascii="Times New Roman" w:hAnsi="Times New Roman" w:cs="Times New Roman"/>
                <w:sz w:val="24"/>
                <w:szCs w:val="24"/>
              </w:rPr>
            </w:pPr>
          </w:p>
        </w:tc>
        <w:tc>
          <w:tcPr>
            <w:tcW w:w="4675" w:type="dxa"/>
            <w:shd w:val="clear" w:color="auto" w:fill="auto"/>
          </w:tcPr>
          <w:p w:rsidR="005A07F5" w:rsidRPr="00163814" w:rsidRDefault="005A07F5" w:rsidP="005A07F5">
            <w:pPr>
              <w:rPr>
                <w:rFonts w:ascii="Times New Roman" w:hAnsi="Times New Roman" w:cs="Times New Roman"/>
                <w:sz w:val="24"/>
                <w:szCs w:val="24"/>
              </w:rPr>
            </w:pPr>
            <w:r w:rsidRPr="00163814">
              <w:rPr>
                <w:rStyle w:val="st"/>
                <w:rFonts w:ascii="Segoe UI Symbol" w:hAnsi="Segoe UI Symbol" w:cs="Segoe UI Symbol"/>
              </w:rPr>
              <w:t>✓</w:t>
            </w:r>
          </w:p>
        </w:tc>
      </w:tr>
      <w:tr w:rsidR="005A07F5" w:rsidRPr="00163814" w:rsidTr="005A07F5">
        <w:tc>
          <w:tcPr>
            <w:tcW w:w="4675" w:type="dxa"/>
            <w:shd w:val="clear" w:color="auto" w:fill="auto"/>
          </w:tcPr>
          <w:p w:rsidR="005A07F5" w:rsidRPr="00163814" w:rsidRDefault="005A07F5" w:rsidP="005A07F5">
            <w:pPr>
              <w:rPr>
                <w:rFonts w:ascii="Times New Roman" w:hAnsi="Times New Roman" w:cs="Times New Roman"/>
                <w:sz w:val="24"/>
                <w:szCs w:val="24"/>
              </w:rPr>
            </w:pPr>
          </w:p>
          <w:p w:rsidR="005A07F5" w:rsidRPr="00163814" w:rsidRDefault="005A07F5" w:rsidP="005A07F5">
            <w:pPr>
              <w:rPr>
                <w:rFonts w:ascii="Times New Roman" w:hAnsi="Times New Roman" w:cs="Times New Roman"/>
                <w:sz w:val="24"/>
                <w:szCs w:val="24"/>
              </w:rPr>
            </w:pPr>
            <w:r w:rsidRPr="00163814">
              <w:rPr>
                <w:rFonts w:ascii="Times New Roman" w:hAnsi="Times New Roman" w:cs="Times New Roman"/>
                <w:sz w:val="24"/>
                <w:szCs w:val="24"/>
              </w:rPr>
              <w:t>As a small business owner, I want to use sales reports from past years so that I can see requirements needed to hit specific sales margins.</w:t>
            </w:r>
          </w:p>
          <w:p w:rsidR="005A07F5" w:rsidRPr="00163814" w:rsidRDefault="005A07F5" w:rsidP="005A07F5">
            <w:pPr>
              <w:rPr>
                <w:rFonts w:ascii="Times New Roman" w:hAnsi="Times New Roman" w:cs="Times New Roman"/>
                <w:sz w:val="24"/>
                <w:szCs w:val="24"/>
              </w:rPr>
            </w:pPr>
          </w:p>
        </w:tc>
        <w:tc>
          <w:tcPr>
            <w:tcW w:w="4675" w:type="dxa"/>
            <w:shd w:val="clear" w:color="auto" w:fill="auto"/>
          </w:tcPr>
          <w:p w:rsidR="005A07F5" w:rsidRPr="00163814" w:rsidRDefault="005A07F5" w:rsidP="005A07F5">
            <w:pPr>
              <w:rPr>
                <w:rFonts w:ascii="Times New Roman" w:hAnsi="Times New Roman" w:cs="Times New Roman"/>
                <w:sz w:val="24"/>
                <w:szCs w:val="24"/>
              </w:rPr>
            </w:pPr>
            <w:r w:rsidRPr="00163814">
              <w:rPr>
                <w:rStyle w:val="st"/>
                <w:rFonts w:ascii="Segoe UI Symbol" w:hAnsi="Segoe UI Symbol" w:cs="Segoe UI Symbol"/>
              </w:rPr>
              <w:t>✓</w:t>
            </w:r>
          </w:p>
        </w:tc>
      </w:tr>
      <w:tr w:rsidR="005A07F5" w:rsidRPr="00163814" w:rsidTr="005A07F5">
        <w:tc>
          <w:tcPr>
            <w:tcW w:w="4675" w:type="dxa"/>
            <w:shd w:val="clear" w:color="auto" w:fill="auto"/>
          </w:tcPr>
          <w:p w:rsidR="005A07F5" w:rsidRPr="00163814" w:rsidRDefault="005A07F5" w:rsidP="005A07F5">
            <w:pPr>
              <w:rPr>
                <w:rFonts w:ascii="Times New Roman" w:hAnsi="Times New Roman" w:cs="Times New Roman"/>
                <w:sz w:val="24"/>
                <w:szCs w:val="24"/>
              </w:rPr>
            </w:pPr>
          </w:p>
          <w:p w:rsidR="005A07F5" w:rsidRPr="00163814" w:rsidRDefault="005A07F5" w:rsidP="005A07F5">
            <w:pPr>
              <w:rPr>
                <w:rFonts w:ascii="Times New Roman" w:hAnsi="Times New Roman" w:cs="Times New Roman"/>
                <w:sz w:val="24"/>
                <w:szCs w:val="24"/>
              </w:rPr>
            </w:pPr>
            <w:r w:rsidRPr="00163814">
              <w:rPr>
                <w:rFonts w:ascii="Times New Roman" w:hAnsi="Times New Roman" w:cs="Times New Roman"/>
                <w:sz w:val="24"/>
                <w:szCs w:val="24"/>
              </w:rPr>
              <w:t>As a small business owner, I want to input any date into the software so that I can review data over my company for that specific date.</w:t>
            </w:r>
          </w:p>
          <w:p w:rsidR="005A07F5" w:rsidRPr="00163814" w:rsidRDefault="005A07F5" w:rsidP="005A07F5">
            <w:pPr>
              <w:rPr>
                <w:rFonts w:ascii="Times New Roman" w:hAnsi="Times New Roman" w:cs="Times New Roman"/>
                <w:sz w:val="24"/>
                <w:szCs w:val="24"/>
              </w:rPr>
            </w:pPr>
          </w:p>
        </w:tc>
        <w:tc>
          <w:tcPr>
            <w:tcW w:w="4675" w:type="dxa"/>
            <w:shd w:val="clear" w:color="auto" w:fill="auto"/>
          </w:tcPr>
          <w:p w:rsidR="005A07F5" w:rsidRPr="00163814" w:rsidRDefault="005A07F5" w:rsidP="005A07F5">
            <w:pPr>
              <w:rPr>
                <w:rFonts w:ascii="Times New Roman" w:hAnsi="Times New Roman" w:cs="Times New Roman"/>
                <w:sz w:val="24"/>
                <w:szCs w:val="24"/>
              </w:rPr>
            </w:pPr>
            <w:r w:rsidRPr="00163814">
              <w:rPr>
                <w:rStyle w:val="st"/>
                <w:rFonts w:ascii="Segoe UI Symbol" w:hAnsi="Segoe UI Symbol" w:cs="Segoe UI Symbol"/>
              </w:rPr>
              <w:t>✓</w:t>
            </w:r>
          </w:p>
        </w:tc>
      </w:tr>
      <w:tr w:rsidR="005A07F5" w:rsidRPr="00163814" w:rsidTr="005A07F5">
        <w:tc>
          <w:tcPr>
            <w:tcW w:w="4675" w:type="dxa"/>
            <w:shd w:val="clear" w:color="auto" w:fill="auto"/>
          </w:tcPr>
          <w:p w:rsidR="005A07F5" w:rsidRPr="00163814" w:rsidRDefault="005A07F5" w:rsidP="005A07F5">
            <w:pPr>
              <w:rPr>
                <w:rFonts w:ascii="Times New Roman" w:hAnsi="Times New Roman" w:cs="Times New Roman"/>
                <w:sz w:val="24"/>
                <w:szCs w:val="24"/>
              </w:rPr>
            </w:pPr>
          </w:p>
          <w:p w:rsidR="005A07F5" w:rsidRPr="00163814" w:rsidRDefault="005A07F5" w:rsidP="005A07F5">
            <w:pPr>
              <w:rPr>
                <w:rFonts w:ascii="Times New Roman" w:hAnsi="Times New Roman" w:cs="Times New Roman"/>
                <w:sz w:val="24"/>
                <w:szCs w:val="24"/>
              </w:rPr>
            </w:pPr>
            <w:r w:rsidRPr="00163814">
              <w:rPr>
                <w:rFonts w:ascii="Times New Roman" w:hAnsi="Times New Roman" w:cs="Times New Roman"/>
                <w:sz w:val="24"/>
                <w:szCs w:val="24"/>
              </w:rPr>
              <w:t>As a small business owner, I want to be able to create sub accounts, so that I can keep access to certain data restricted.</w:t>
            </w:r>
          </w:p>
          <w:p w:rsidR="005A07F5" w:rsidRPr="00163814" w:rsidRDefault="005A07F5" w:rsidP="005A07F5">
            <w:pPr>
              <w:rPr>
                <w:rFonts w:ascii="Times New Roman" w:hAnsi="Times New Roman" w:cs="Times New Roman"/>
                <w:sz w:val="24"/>
                <w:szCs w:val="24"/>
              </w:rPr>
            </w:pPr>
          </w:p>
        </w:tc>
        <w:tc>
          <w:tcPr>
            <w:tcW w:w="4675" w:type="dxa"/>
            <w:shd w:val="clear" w:color="auto" w:fill="auto"/>
          </w:tcPr>
          <w:p w:rsidR="005A07F5" w:rsidRPr="00163814" w:rsidRDefault="005A07F5" w:rsidP="005A07F5">
            <w:pPr>
              <w:rPr>
                <w:rFonts w:ascii="Times New Roman" w:hAnsi="Times New Roman" w:cs="Times New Roman"/>
                <w:sz w:val="24"/>
                <w:szCs w:val="24"/>
              </w:rPr>
            </w:pPr>
            <w:r w:rsidRPr="00163814">
              <w:rPr>
                <w:rStyle w:val="st"/>
                <w:rFonts w:ascii="Segoe UI Symbol" w:hAnsi="Segoe UI Symbol" w:cs="Segoe UI Symbol"/>
              </w:rPr>
              <w:t>✓</w:t>
            </w:r>
          </w:p>
        </w:tc>
      </w:tr>
      <w:tr w:rsidR="005A07F5" w:rsidRPr="00163814" w:rsidTr="005A07F5">
        <w:tc>
          <w:tcPr>
            <w:tcW w:w="4675" w:type="dxa"/>
            <w:shd w:val="clear" w:color="auto" w:fill="auto"/>
          </w:tcPr>
          <w:p w:rsidR="005A07F5" w:rsidRPr="00163814" w:rsidRDefault="005A07F5" w:rsidP="005A07F5">
            <w:pPr>
              <w:rPr>
                <w:rFonts w:ascii="Times New Roman" w:hAnsi="Times New Roman" w:cs="Times New Roman"/>
                <w:sz w:val="24"/>
                <w:szCs w:val="24"/>
              </w:rPr>
            </w:pPr>
          </w:p>
          <w:p w:rsidR="005A07F5" w:rsidRPr="00163814" w:rsidRDefault="005A07F5" w:rsidP="005A07F5">
            <w:pPr>
              <w:rPr>
                <w:rFonts w:ascii="Times New Roman" w:hAnsi="Times New Roman" w:cs="Times New Roman"/>
                <w:sz w:val="24"/>
                <w:szCs w:val="24"/>
              </w:rPr>
            </w:pPr>
            <w:r w:rsidRPr="00163814">
              <w:rPr>
                <w:rFonts w:ascii="Times New Roman" w:hAnsi="Times New Roman" w:cs="Times New Roman"/>
                <w:sz w:val="24"/>
                <w:szCs w:val="24"/>
              </w:rPr>
              <w:t>As a small business owner, I want to be able to log in into my account, so that I can easily access my data.</w:t>
            </w:r>
          </w:p>
          <w:p w:rsidR="005A07F5" w:rsidRPr="00163814" w:rsidRDefault="005A07F5" w:rsidP="005A07F5">
            <w:pPr>
              <w:rPr>
                <w:rFonts w:ascii="Times New Roman" w:hAnsi="Times New Roman" w:cs="Times New Roman"/>
                <w:sz w:val="24"/>
                <w:szCs w:val="24"/>
              </w:rPr>
            </w:pPr>
          </w:p>
        </w:tc>
        <w:tc>
          <w:tcPr>
            <w:tcW w:w="4675" w:type="dxa"/>
            <w:shd w:val="clear" w:color="auto" w:fill="auto"/>
          </w:tcPr>
          <w:p w:rsidR="005A07F5" w:rsidRPr="00163814" w:rsidRDefault="005A07F5" w:rsidP="005A07F5">
            <w:pPr>
              <w:rPr>
                <w:rFonts w:ascii="Times New Roman" w:hAnsi="Times New Roman" w:cs="Times New Roman"/>
                <w:sz w:val="24"/>
                <w:szCs w:val="24"/>
              </w:rPr>
            </w:pPr>
            <w:r w:rsidRPr="00163814">
              <w:rPr>
                <w:rStyle w:val="st"/>
                <w:rFonts w:ascii="Segoe UI Symbol" w:hAnsi="Segoe UI Symbol" w:cs="Segoe UI Symbol"/>
              </w:rPr>
              <w:t>✓</w:t>
            </w:r>
          </w:p>
        </w:tc>
      </w:tr>
      <w:tr w:rsidR="005A07F5" w:rsidRPr="00163814" w:rsidTr="005A07F5">
        <w:tc>
          <w:tcPr>
            <w:tcW w:w="4675" w:type="dxa"/>
            <w:shd w:val="clear" w:color="auto" w:fill="auto"/>
          </w:tcPr>
          <w:p w:rsidR="005A07F5" w:rsidRPr="00163814" w:rsidRDefault="005A07F5" w:rsidP="005A07F5">
            <w:pPr>
              <w:rPr>
                <w:rFonts w:ascii="Times New Roman" w:hAnsi="Times New Roman" w:cs="Times New Roman"/>
                <w:sz w:val="24"/>
                <w:szCs w:val="24"/>
              </w:rPr>
            </w:pPr>
          </w:p>
          <w:p w:rsidR="005A07F5" w:rsidRPr="00163814" w:rsidRDefault="005A07F5" w:rsidP="005A07F5">
            <w:pPr>
              <w:rPr>
                <w:rFonts w:ascii="Times New Roman" w:hAnsi="Times New Roman" w:cs="Times New Roman"/>
                <w:sz w:val="24"/>
                <w:szCs w:val="24"/>
              </w:rPr>
            </w:pPr>
            <w:r w:rsidRPr="00163814">
              <w:rPr>
                <w:rFonts w:ascii="Times New Roman" w:hAnsi="Times New Roman" w:cs="Times New Roman"/>
                <w:sz w:val="24"/>
                <w:szCs w:val="24"/>
              </w:rPr>
              <w:t>As a small business owner, I want to be able to set certain parameters so that I can easily view specific data.</w:t>
            </w:r>
          </w:p>
          <w:p w:rsidR="005A07F5" w:rsidRPr="00163814" w:rsidRDefault="005A07F5" w:rsidP="005A07F5">
            <w:pPr>
              <w:rPr>
                <w:rFonts w:ascii="Times New Roman" w:hAnsi="Times New Roman" w:cs="Times New Roman"/>
                <w:sz w:val="24"/>
                <w:szCs w:val="24"/>
              </w:rPr>
            </w:pPr>
          </w:p>
        </w:tc>
        <w:tc>
          <w:tcPr>
            <w:tcW w:w="4675" w:type="dxa"/>
            <w:shd w:val="clear" w:color="auto" w:fill="auto"/>
          </w:tcPr>
          <w:p w:rsidR="005A07F5" w:rsidRPr="00163814" w:rsidRDefault="005A07F5" w:rsidP="005A07F5">
            <w:pPr>
              <w:rPr>
                <w:rFonts w:ascii="Times New Roman" w:hAnsi="Times New Roman" w:cs="Times New Roman"/>
                <w:sz w:val="24"/>
                <w:szCs w:val="24"/>
              </w:rPr>
            </w:pPr>
            <w:r w:rsidRPr="00163814">
              <w:rPr>
                <w:rStyle w:val="st"/>
                <w:rFonts w:ascii="Segoe UI Symbol" w:hAnsi="Segoe UI Symbol" w:cs="Segoe UI Symbol"/>
              </w:rPr>
              <w:t>✓</w:t>
            </w:r>
          </w:p>
        </w:tc>
      </w:tr>
      <w:tr w:rsidR="005A07F5" w:rsidRPr="00163814" w:rsidTr="005A07F5">
        <w:tc>
          <w:tcPr>
            <w:tcW w:w="4675" w:type="dxa"/>
            <w:shd w:val="clear" w:color="auto" w:fill="auto"/>
          </w:tcPr>
          <w:p w:rsidR="005A07F5" w:rsidRPr="00163814" w:rsidRDefault="005A07F5" w:rsidP="005A07F5">
            <w:pPr>
              <w:rPr>
                <w:rFonts w:ascii="Times New Roman" w:hAnsi="Times New Roman" w:cs="Times New Roman"/>
                <w:sz w:val="24"/>
                <w:szCs w:val="24"/>
              </w:rPr>
            </w:pPr>
          </w:p>
          <w:p w:rsidR="005A07F5" w:rsidRPr="00163814" w:rsidRDefault="005A07F5" w:rsidP="005A07F5">
            <w:pPr>
              <w:rPr>
                <w:rFonts w:ascii="Times New Roman" w:hAnsi="Times New Roman" w:cs="Times New Roman"/>
                <w:sz w:val="24"/>
                <w:szCs w:val="24"/>
              </w:rPr>
            </w:pPr>
            <w:r w:rsidRPr="00163814">
              <w:rPr>
                <w:rFonts w:ascii="Times New Roman" w:hAnsi="Times New Roman" w:cs="Times New Roman"/>
                <w:sz w:val="24"/>
                <w:szCs w:val="24"/>
              </w:rPr>
              <w:t>As a small business owner, I want to be able to input sales reports from past years, so they can be used in the application.</w:t>
            </w:r>
          </w:p>
          <w:p w:rsidR="005A07F5" w:rsidRPr="00163814" w:rsidRDefault="005A07F5" w:rsidP="005A07F5">
            <w:pPr>
              <w:rPr>
                <w:rFonts w:ascii="Times New Roman" w:hAnsi="Times New Roman" w:cs="Times New Roman"/>
                <w:sz w:val="24"/>
                <w:szCs w:val="24"/>
              </w:rPr>
            </w:pPr>
          </w:p>
        </w:tc>
        <w:tc>
          <w:tcPr>
            <w:tcW w:w="4675" w:type="dxa"/>
            <w:shd w:val="clear" w:color="auto" w:fill="auto"/>
          </w:tcPr>
          <w:p w:rsidR="005A07F5" w:rsidRPr="00163814" w:rsidRDefault="005A07F5" w:rsidP="005A07F5">
            <w:pPr>
              <w:rPr>
                <w:rFonts w:ascii="Times New Roman" w:hAnsi="Times New Roman" w:cs="Times New Roman"/>
                <w:sz w:val="24"/>
                <w:szCs w:val="24"/>
              </w:rPr>
            </w:pPr>
            <w:r w:rsidRPr="00163814">
              <w:rPr>
                <w:rFonts w:ascii="Times New Roman" w:hAnsi="Times New Roman" w:cs="Times New Roman"/>
                <w:sz w:val="24"/>
                <w:szCs w:val="24"/>
              </w:rPr>
              <w:t>X</w:t>
            </w:r>
          </w:p>
        </w:tc>
      </w:tr>
      <w:tr w:rsidR="005A07F5" w:rsidRPr="00163814" w:rsidTr="005A07F5">
        <w:tc>
          <w:tcPr>
            <w:tcW w:w="4675" w:type="dxa"/>
            <w:shd w:val="clear" w:color="auto" w:fill="auto"/>
          </w:tcPr>
          <w:p w:rsidR="005A07F5" w:rsidRPr="00163814" w:rsidRDefault="005A07F5" w:rsidP="005A07F5">
            <w:pPr>
              <w:rPr>
                <w:rFonts w:ascii="Times New Roman" w:hAnsi="Times New Roman" w:cs="Times New Roman"/>
                <w:sz w:val="24"/>
                <w:szCs w:val="24"/>
              </w:rPr>
            </w:pPr>
          </w:p>
          <w:p w:rsidR="005A07F5" w:rsidRPr="00163814" w:rsidRDefault="005A07F5" w:rsidP="005A07F5">
            <w:pPr>
              <w:rPr>
                <w:rFonts w:ascii="Times New Roman" w:hAnsi="Times New Roman" w:cs="Times New Roman"/>
                <w:sz w:val="24"/>
                <w:szCs w:val="24"/>
              </w:rPr>
            </w:pPr>
            <w:r w:rsidRPr="00163814">
              <w:rPr>
                <w:rFonts w:ascii="Times New Roman" w:hAnsi="Times New Roman" w:cs="Times New Roman"/>
                <w:sz w:val="24"/>
                <w:szCs w:val="24"/>
              </w:rPr>
              <w:t>As a small business owner, I want to be able to have an unrestricted admin account to access all data.</w:t>
            </w:r>
          </w:p>
          <w:p w:rsidR="005A07F5" w:rsidRPr="00163814" w:rsidRDefault="005A07F5" w:rsidP="005A07F5">
            <w:pPr>
              <w:rPr>
                <w:rFonts w:ascii="Times New Roman" w:hAnsi="Times New Roman" w:cs="Times New Roman"/>
                <w:sz w:val="24"/>
                <w:szCs w:val="24"/>
              </w:rPr>
            </w:pPr>
          </w:p>
        </w:tc>
        <w:tc>
          <w:tcPr>
            <w:tcW w:w="4675" w:type="dxa"/>
            <w:shd w:val="clear" w:color="auto" w:fill="auto"/>
          </w:tcPr>
          <w:p w:rsidR="005A07F5" w:rsidRPr="00163814" w:rsidRDefault="005A07F5" w:rsidP="005A07F5">
            <w:pPr>
              <w:rPr>
                <w:rFonts w:ascii="Times New Roman" w:hAnsi="Times New Roman" w:cs="Times New Roman"/>
                <w:sz w:val="24"/>
                <w:szCs w:val="24"/>
              </w:rPr>
            </w:pPr>
          </w:p>
          <w:p w:rsidR="005A07F5" w:rsidRPr="00163814" w:rsidRDefault="005A07F5" w:rsidP="005A07F5">
            <w:pPr>
              <w:rPr>
                <w:rFonts w:ascii="Times New Roman" w:hAnsi="Times New Roman" w:cs="Times New Roman"/>
                <w:sz w:val="24"/>
                <w:szCs w:val="24"/>
              </w:rPr>
            </w:pPr>
          </w:p>
          <w:p w:rsidR="005A07F5" w:rsidRPr="00163814" w:rsidRDefault="005A07F5" w:rsidP="005A07F5">
            <w:pPr>
              <w:tabs>
                <w:tab w:val="left" w:pos="1425"/>
              </w:tabs>
              <w:rPr>
                <w:rFonts w:ascii="Times New Roman" w:hAnsi="Times New Roman" w:cs="Times New Roman"/>
                <w:sz w:val="24"/>
                <w:szCs w:val="24"/>
              </w:rPr>
            </w:pPr>
            <w:r w:rsidRPr="00163814">
              <w:rPr>
                <w:rStyle w:val="st"/>
                <w:rFonts w:ascii="Segoe UI Symbol" w:hAnsi="Segoe UI Symbol" w:cs="Segoe UI Symbol"/>
              </w:rPr>
              <w:t>✓</w:t>
            </w:r>
          </w:p>
        </w:tc>
      </w:tr>
    </w:tbl>
    <w:p w:rsidR="005A07F5" w:rsidRPr="00163814" w:rsidRDefault="005A07F5" w:rsidP="005A07F5">
      <w:pPr>
        <w:rPr>
          <w:rFonts w:ascii="Times New Roman" w:hAnsi="Times New Roman" w:cs="Times New Roman"/>
          <w:sz w:val="24"/>
          <w:szCs w:val="24"/>
        </w:rPr>
      </w:pPr>
    </w:p>
    <w:p w:rsidR="005A07F5" w:rsidRPr="00163814" w:rsidRDefault="005A07F5" w:rsidP="005A07F5">
      <w:pPr>
        <w:rPr>
          <w:rFonts w:ascii="Times New Roman" w:hAnsi="Times New Roman" w:cs="Times New Roman"/>
          <w:b/>
          <w:sz w:val="24"/>
          <w:szCs w:val="24"/>
        </w:rPr>
      </w:pPr>
      <w:r w:rsidRPr="00163814">
        <w:rPr>
          <w:rFonts w:ascii="Times New Roman" w:hAnsi="Times New Roman" w:cs="Times New Roman"/>
          <w:b/>
          <w:sz w:val="24"/>
          <w:szCs w:val="24"/>
        </w:rPr>
        <w:t>Was the app straightforward to use?</w:t>
      </w:r>
    </w:p>
    <w:p w:rsidR="005A07F5" w:rsidRPr="00163814" w:rsidRDefault="005A07F5" w:rsidP="005A07F5">
      <w:pPr>
        <w:rPr>
          <w:rFonts w:ascii="Times New Roman" w:hAnsi="Times New Roman" w:cs="Times New Roman"/>
          <w:sz w:val="24"/>
          <w:szCs w:val="24"/>
        </w:rPr>
      </w:pPr>
      <w:r w:rsidRPr="00163814">
        <w:rPr>
          <w:rFonts w:ascii="Times New Roman" w:hAnsi="Times New Roman" w:cs="Times New Roman"/>
          <w:sz w:val="24"/>
          <w:szCs w:val="24"/>
        </w:rPr>
        <w:t>Yes</w:t>
      </w:r>
    </w:p>
    <w:p w:rsidR="005A07F5" w:rsidRPr="00163814" w:rsidRDefault="005A07F5" w:rsidP="005A07F5">
      <w:pPr>
        <w:rPr>
          <w:rFonts w:ascii="Times New Roman" w:hAnsi="Times New Roman" w:cs="Times New Roman"/>
          <w:b/>
          <w:sz w:val="24"/>
          <w:szCs w:val="24"/>
        </w:rPr>
      </w:pPr>
      <w:r w:rsidRPr="00163814">
        <w:rPr>
          <w:rFonts w:ascii="Times New Roman" w:hAnsi="Times New Roman" w:cs="Times New Roman"/>
          <w:b/>
          <w:sz w:val="24"/>
          <w:szCs w:val="24"/>
        </w:rPr>
        <w:t>Was the app fast?</w:t>
      </w:r>
    </w:p>
    <w:p w:rsidR="005A07F5" w:rsidRPr="00163814" w:rsidRDefault="005A07F5" w:rsidP="005A07F5">
      <w:pPr>
        <w:rPr>
          <w:rFonts w:ascii="Times New Roman" w:hAnsi="Times New Roman" w:cs="Times New Roman"/>
          <w:sz w:val="24"/>
          <w:szCs w:val="24"/>
        </w:rPr>
      </w:pPr>
      <w:r w:rsidRPr="00163814">
        <w:rPr>
          <w:rFonts w:ascii="Times New Roman" w:hAnsi="Times New Roman" w:cs="Times New Roman"/>
          <w:sz w:val="24"/>
          <w:szCs w:val="24"/>
        </w:rPr>
        <w:t>Yes, very responsive</w:t>
      </w:r>
    </w:p>
    <w:p w:rsidR="005A07F5" w:rsidRPr="00163814" w:rsidRDefault="005A07F5" w:rsidP="005A07F5">
      <w:pPr>
        <w:rPr>
          <w:rFonts w:ascii="Times New Roman" w:hAnsi="Times New Roman" w:cs="Times New Roman"/>
          <w:b/>
          <w:sz w:val="24"/>
          <w:szCs w:val="24"/>
        </w:rPr>
      </w:pPr>
      <w:r w:rsidRPr="00163814">
        <w:rPr>
          <w:rFonts w:ascii="Times New Roman" w:hAnsi="Times New Roman" w:cs="Times New Roman"/>
          <w:b/>
          <w:sz w:val="24"/>
          <w:szCs w:val="24"/>
        </w:rPr>
        <w:t>Would you use this app in your current business or for a future business for gross sales predictions?</w:t>
      </w:r>
    </w:p>
    <w:p w:rsidR="005A07F5" w:rsidRPr="00163814" w:rsidRDefault="005A07F5" w:rsidP="005A07F5">
      <w:pPr>
        <w:rPr>
          <w:rFonts w:ascii="Times New Roman" w:hAnsi="Times New Roman" w:cs="Times New Roman"/>
          <w:sz w:val="24"/>
          <w:szCs w:val="24"/>
        </w:rPr>
      </w:pPr>
      <w:r w:rsidRPr="00163814">
        <w:rPr>
          <w:rFonts w:ascii="Times New Roman" w:hAnsi="Times New Roman" w:cs="Times New Roman"/>
          <w:sz w:val="24"/>
          <w:szCs w:val="24"/>
        </w:rPr>
        <w:t>Yes, the predictions seem accurate</w:t>
      </w:r>
    </w:p>
    <w:p w:rsidR="005A07F5" w:rsidRPr="00163814" w:rsidRDefault="005A07F5" w:rsidP="005A07F5">
      <w:pPr>
        <w:rPr>
          <w:rFonts w:ascii="Times New Roman" w:hAnsi="Times New Roman" w:cs="Times New Roman"/>
          <w:b/>
          <w:sz w:val="24"/>
          <w:szCs w:val="24"/>
        </w:rPr>
      </w:pPr>
      <w:r w:rsidRPr="00163814">
        <w:rPr>
          <w:rFonts w:ascii="Times New Roman" w:hAnsi="Times New Roman" w:cs="Times New Roman"/>
          <w:b/>
          <w:sz w:val="24"/>
          <w:szCs w:val="24"/>
        </w:rPr>
        <w:t>What suggestions do you have for the app?</w:t>
      </w:r>
    </w:p>
    <w:p w:rsidR="005A07F5" w:rsidRPr="00163814" w:rsidRDefault="005A07F5" w:rsidP="005A07F5">
      <w:pPr>
        <w:rPr>
          <w:rFonts w:ascii="Times New Roman" w:hAnsi="Times New Roman"/>
        </w:rPr>
      </w:pPr>
      <w:r w:rsidRPr="00163814">
        <w:rPr>
          <w:rFonts w:ascii="Times New Roman" w:hAnsi="Times New Roman"/>
        </w:rPr>
        <w:t>Nothing</w:t>
      </w:r>
    </w:p>
    <w:p w:rsidR="009B29B7" w:rsidRPr="00163814" w:rsidRDefault="009B29B7">
      <w:pPr>
        <w:rPr>
          <w:rFonts w:ascii="Times New Roman" w:hAnsi="Times New Roman" w:cs="Times New Roman"/>
          <w:sz w:val="24"/>
          <w:szCs w:val="24"/>
        </w:rPr>
      </w:pPr>
    </w:p>
    <w:p w:rsidR="00A35E5B" w:rsidRPr="00163814" w:rsidRDefault="00A35E5B">
      <w:pPr>
        <w:rPr>
          <w:rFonts w:ascii="Times New Roman" w:hAnsi="Times New Roman" w:cs="Times New Roman"/>
          <w:sz w:val="24"/>
          <w:szCs w:val="24"/>
        </w:rPr>
      </w:pPr>
    </w:p>
    <w:p w:rsidR="00A35E5B" w:rsidRPr="00163814" w:rsidRDefault="00A35E5B">
      <w:pPr>
        <w:rPr>
          <w:rFonts w:ascii="Times New Roman" w:hAnsi="Times New Roman" w:cs="Times New Roman"/>
          <w:sz w:val="24"/>
          <w:szCs w:val="24"/>
        </w:rPr>
      </w:pPr>
    </w:p>
    <w:p w:rsidR="00A35E5B" w:rsidRDefault="00A35E5B">
      <w:pPr>
        <w:rPr>
          <w:rFonts w:ascii="Times New Roman" w:hAnsi="Times New Roman" w:cs="Times New Roman"/>
          <w:sz w:val="24"/>
          <w:szCs w:val="24"/>
        </w:rPr>
      </w:pPr>
    </w:p>
    <w:p w:rsidR="00163814" w:rsidRPr="00163814" w:rsidRDefault="00163814">
      <w:pPr>
        <w:rPr>
          <w:rFonts w:ascii="Times New Roman" w:hAnsi="Times New Roman" w:cs="Times New Roman"/>
          <w:sz w:val="24"/>
          <w:szCs w:val="24"/>
        </w:rPr>
      </w:pPr>
    </w:p>
    <w:p w:rsidR="00A35E5B" w:rsidRPr="00163814" w:rsidRDefault="00A35E5B">
      <w:pPr>
        <w:rPr>
          <w:rFonts w:ascii="Times New Roman" w:hAnsi="Times New Roman" w:cs="Times New Roman"/>
          <w:sz w:val="24"/>
          <w:szCs w:val="24"/>
        </w:rPr>
      </w:pPr>
    </w:p>
    <w:p w:rsidR="00A35E5B" w:rsidRPr="00163814" w:rsidRDefault="00A35E5B">
      <w:pPr>
        <w:rPr>
          <w:rFonts w:ascii="Times New Roman" w:hAnsi="Times New Roman" w:cs="Times New Roman"/>
          <w:b/>
          <w:sz w:val="24"/>
          <w:szCs w:val="24"/>
        </w:rPr>
      </w:pPr>
      <w:r w:rsidRPr="00163814">
        <w:rPr>
          <w:rFonts w:ascii="Times New Roman" w:hAnsi="Times New Roman" w:cs="Times New Roman"/>
          <w:b/>
          <w:sz w:val="24"/>
          <w:szCs w:val="24"/>
        </w:rPr>
        <w:lastRenderedPageBreak/>
        <w:t>Summary of Results</w:t>
      </w:r>
    </w:p>
    <w:p w:rsidR="00A35E5B" w:rsidRPr="00163814" w:rsidRDefault="00A35E5B" w:rsidP="00163814">
      <w:pPr>
        <w:jc w:val="both"/>
        <w:rPr>
          <w:rFonts w:ascii="Times New Roman" w:hAnsi="Times New Roman" w:cs="Times New Roman"/>
          <w:sz w:val="24"/>
          <w:szCs w:val="24"/>
        </w:rPr>
      </w:pPr>
      <w:r w:rsidRPr="00163814">
        <w:rPr>
          <w:rFonts w:ascii="Times New Roman" w:hAnsi="Times New Roman" w:cs="Times New Roman"/>
          <w:sz w:val="24"/>
          <w:szCs w:val="24"/>
        </w:rPr>
        <w:t>General feedback we got from conducting the usability studies above was generally p</w:t>
      </w:r>
      <w:r w:rsidR="00E23884" w:rsidRPr="00163814">
        <w:rPr>
          <w:rFonts w:ascii="Times New Roman" w:hAnsi="Times New Roman" w:cs="Times New Roman"/>
          <w:sz w:val="24"/>
          <w:szCs w:val="24"/>
        </w:rPr>
        <w:t xml:space="preserve">ositive. The various testers we had test our program were very helpful and gave good feedback. They all believed that the app was straightforward enough to use based on the self-explanatorily </w:t>
      </w:r>
      <w:r w:rsidR="00213EFE" w:rsidRPr="00163814">
        <w:rPr>
          <w:rFonts w:ascii="Times New Roman" w:hAnsi="Times New Roman" w:cs="Times New Roman"/>
          <w:sz w:val="24"/>
          <w:szCs w:val="24"/>
        </w:rPr>
        <w:t xml:space="preserve">labeled buttons. Because of the lightweight aspect of our program, </w:t>
      </w:r>
      <w:r w:rsidR="00256593" w:rsidRPr="00163814">
        <w:rPr>
          <w:rFonts w:ascii="Times New Roman" w:hAnsi="Times New Roman" w:cs="Times New Roman"/>
          <w:sz w:val="24"/>
          <w:szCs w:val="24"/>
        </w:rPr>
        <w:t xml:space="preserve">the app was very responsive to any input. Most testers besides the bar manager didn’t </w:t>
      </w:r>
      <w:r w:rsidR="001468BD" w:rsidRPr="00163814">
        <w:rPr>
          <w:rFonts w:ascii="Times New Roman" w:hAnsi="Times New Roman" w:cs="Times New Roman"/>
          <w:sz w:val="24"/>
          <w:szCs w:val="24"/>
        </w:rPr>
        <w:t xml:space="preserve">have much application for this program since they aren’t currently involved in a small business and dealing </w:t>
      </w:r>
      <w:r w:rsidR="00FE2835" w:rsidRPr="00163814">
        <w:rPr>
          <w:rFonts w:ascii="Times New Roman" w:hAnsi="Times New Roman" w:cs="Times New Roman"/>
          <w:sz w:val="24"/>
          <w:szCs w:val="24"/>
        </w:rPr>
        <w:t xml:space="preserve">financial data. </w:t>
      </w:r>
      <w:r w:rsidR="00F47F8A" w:rsidRPr="00163814">
        <w:rPr>
          <w:rFonts w:ascii="Times New Roman" w:hAnsi="Times New Roman" w:cs="Times New Roman"/>
          <w:sz w:val="24"/>
          <w:szCs w:val="24"/>
        </w:rPr>
        <w:t xml:space="preserve">There were a few small suggestions such as changing the color scheme of the program </w:t>
      </w:r>
      <w:r w:rsidR="00DD68A8" w:rsidRPr="00163814">
        <w:rPr>
          <w:rFonts w:ascii="Times New Roman" w:hAnsi="Times New Roman" w:cs="Times New Roman"/>
          <w:sz w:val="24"/>
          <w:szCs w:val="24"/>
        </w:rPr>
        <w:t xml:space="preserve">and the bar manager advised that we go ahead and encrypt the sales data in the database just like the account passwords. These changes wouldn’t be too hard to </w:t>
      </w:r>
      <w:r w:rsidR="00163814" w:rsidRPr="00163814">
        <w:rPr>
          <w:rFonts w:ascii="Times New Roman" w:hAnsi="Times New Roman" w:cs="Times New Roman"/>
          <w:sz w:val="24"/>
          <w:szCs w:val="24"/>
        </w:rPr>
        <w:t>implement,</w:t>
      </w:r>
      <w:r w:rsidR="00DD68A8" w:rsidRPr="00163814">
        <w:rPr>
          <w:rFonts w:ascii="Times New Roman" w:hAnsi="Times New Roman" w:cs="Times New Roman"/>
          <w:sz w:val="24"/>
          <w:szCs w:val="24"/>
        </w:rPr>
        <w:t xml:space="preserve"> and we could possibly develop </w:t>
      </w:r>
      <w:proofErr w:type="gramStart"/>
      <w:r w:rsidR="00DD68A8" w:rsidRPr="00163814">
        <w:rPr>
          <w:rFonts w:ascii="Times New Roman" w:hAnsi="Times New Roman" w:cs="Times New Roman"/>
          <w:sz w:val="24"/>
          <w:szCs w:val="24"/>
        </w:rPr>
        <w:t>some kind of color</w:t>
      </w:r>
      <w:proofErr w:type="gramEnd"/>
      <w:r w:rsidR="00DD68A8" w:rsidRPr="00163814">
        <w:rPr>
          <w:rFonts w:ascii="Times New Roman" w:hAnsi="Times New Roman" w:cs="Times New Roman"/>
          <w:sz w:val="24"/>
          <w:szCs w:val="24"/>
        </w:rPr>
        <w:t xml:space="preserve"> scheme toggle to </w:t>
      </w:r>
      <w:r w:rsidR="00636C79" w:rsidRPr="00163814">
        <w:rPr>
          <w:rFonts w:ascii="Times New Roman" w:hAnsi="Times New Roman" w:cs="Times New Roman"/>
          <w:sz w:val="24"/>
          <w:szCs w:val="24"/>
        </w:rPr>
        <w:t>appease people who don’t care for the current color scheme.</w:t>
      </w:r>
    </w:p>
    <w:sectPr w:rsidR="00A35E5B" w:rsidRPr="00163814">
      <w:pgSz w:w="12240" w:h="15840"/>
      <w:pgMar w:top="1440" w:right="1440" w:bottom="1440" w:left="1440" w:header="720" w:footer="720" w:gutter="0"/>
      <w:cols w:space="72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WWNum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 w15:restartNumberingAfterBreak="0">
    <w:nsid w:val="00000002"/>
    <w:multiLevelType w:val="multilevel"/>
    <w:tmpl w:val="00000002"/>
    <w:name w:val="WWNum2"/>
    <w:lvl w:ilvl="0">
      <w:start w:val="1"/>
      <w:numFmt w:val="bullet"/>
      <w:lvlText w:val="-"/>
      <w:lvlJc w:val="left"/>
      <w:pPr>
        <w:tabs>
          <w:tab w:val="num" w:pos="0"/>
        </w:tabs>
        <w:ind w:left="720" w:hanging="360"/>
      </w:pPr>
      <w:rPr>
        <w:rFonts w:ascii="Calibri" w:hAnsi="Calibri" w:cs="Calibri"/>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15:restartNumberingAfterBreak="0">
    <w:nsid w:val="00000003"/>
    <w:multiLevelType w:val="multilevel"/>
    <w:tmpl w:val="00000003"/>
    <w:name w:val="WWNum3"/>
    <w:lvl w:ilvl="0">
      <w:start w:val="1"/>
      <w:numFmt w:val="bullet"/>
      <w:lvlText w:val="-"/>
      <w:lvlJc w:val="left"/>
      <w:pPr>
        <w:tabs>
          <w:tab w:val="num" w:pos="0"/>
        </w:tabs>
        <w:ind w:left="720" w:hanging="360"/>
      </w:pPr>
      <w:rPr>
        <w:rFonts w:ascii="Calibri" w:hAnsi="Calibri" w:cs="Calibri"/>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 w15:restartNumberingAfterBreak="0">
    <w:nsid w:val="00000004"/>
    <w:multiLevelType w:val="multilevel"/>
    <w:tmpl w:val="0000000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E5720"/>
    <w:rsid w:val="001468BD"/>
    <w:rsid w:val="00163814"/>
    <w:rsid w:val="00213EFE"/>
    <w:rsid w:val="00256593"/>
    <w:rsid w:val="00474C5E"/>
    <w:rsid w:val="005A07F5"/>
    <w:rsid w:val="00636C79"/>
    <w:rsid w:val="007F0733"/>
    <w:rsid w:val="007F6FA5"/>
    <w:rsid w:val="009B29B7"/>
    <w:rsid w:val="00A35E5B"/>
    <w:rsid w:val="00BB3D48"/>
    <w:rsid w:val="00DD68A8"/>
    <w:rsid w:val="00DE5720"/>
    <w:rsid w:val="00E23884"/>
    <w:rsid w:val="00E3771F"/>
    <w:rsid w:val="00F47F8A"/>
    <w:rsid w:val="00FE28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oNotEmbedSmartTags/>
  <w:decimalSymbol w:val="."/>
  <w:listSeparator w:val=","/>
  <w15:chartTrackingRefBased/>
  <w15:docId w15:val="{7F931530-3634-49B5-A345-A0D4D7A2A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semiHidden="1" w:uiPriority="72" w:unhideWhenUsed="1"/>
    <w:lsdException w:name="Plain Table 2" w:semiHidden="1" w:uiPriority="73" w:unhideWhenUsed="1"/>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atentStyles>
  <w:style w:type="paragraph" w:default="1" w:styleId="Normal">
    <w:name w:val="Normal"/>
    <w:qFormat/>
    <w:pPr>
      <w:suppressAutoHyphens/>
      <w:spacing w:after="160" w:line="256" w:lineRule="auto"/>
    </w:pPr>
    <w:rPr>
      <w:rFonts w:ascii="Calibri" w:eastAsia="Arial Unicode MS" w:hAnsi="Calibri" w:cs="Calibri"/>
      <w:sz w:val="22"/>
      <w:szCs w:val="22"/>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DefaultParagraphFont0">
    <w:name w:val="Default Paragraph Font"/>
  </w:style>
  <w:style w:type="character" w:customStyle="1" w:styleId="st">
    <w:name w:val="st"/>
    <w:basedOn w:val="DefaultParagraphFont0"/>
  </w:style>
  <w:style w:type="character" w:customStyle="1" w:styleId="ListLabel1">
    <w:name w:val="ListLabel 1"/>
    <w:rPr>
      <w:rFonts w:cs="Calibri"/>
    </w:rPr>
  </w:style>
  <w:style w:type="character" w:customStyle="1" w:styleId="ListLabel2">
    <w:name w:val="ListLabel 2"/>
    <w:rPr>
      <w:rFonts w:cs="Courier New"/>
    </w:rPr>
  </w:style>
  <w:style w:type="paragraph" w:customStyle="1" w:styleId="Heading">
    <w:name w:val="Heading"/>
    <w:basedOn w:val="Normal"/>
    <w:next w:val="BodyText"/>
    <w:pPr>
      <w:keepNext/>
      <w:spacing w:before="240" w:after="120"/>
    </w:pPr>
    <w:rPr>
      <w:rFonts w:ascii="Arial" w:hAnsi="Arial" w:cs="Arial Unicode M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styleId="ColorfulList-Accent1">
    <w:name w:val="Colorful List Accent 1"/>
    <w:basedOn w:val="Normal"/>
    <w:qFormat/>
    <w:pPr>
      <w:ind w:left="720"/>
    </w:pPr>
  </w:style>
  <w:style w:type="table" w:styleId="TableGrid">
    <w:name w:val="Table Grid"/>
    <w:basedOn w:val="TableNormal"/>
    <w:uiPriority w:val="39"/>
    <w:rsid w:val="009B29B7"/>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1682</Words>
  <Characters>9594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Cade Wall</dc:creator>
  <cp:keywords/>
  <cp:lastModifiedBy>Mayur Bhakta</cp:lastModifiedBy>
  <cp:revision>2</cp:revision>
  <cp:lastPrinted>1601-01-01T00:00:00Z</cp:lastPrinted>
  <dcterms:created xsi:type="dcterms:W3CDTF">2018-05-10T18:32:00Z</dcterms:created>
  <dcterms:modified xsi:type="dcterms:W3CDTF">2018-05-10T18:32:00Z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